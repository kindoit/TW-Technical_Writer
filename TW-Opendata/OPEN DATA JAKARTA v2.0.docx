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jpg" Extension="jpg"/>
  <Default ContentType="image/png" Extension="png"/>
  <Override ContentType="application/vnd.openxmlformats-officedocument.wordprocessingml.header+xml" PartName="/word/header1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header+xml" PartName="/word/header4.xml"/>
  <Override ContentType="application/vnd.openxmlformats-officedocument.wordprocessingml.header+xml" PartName="/word/header5.xml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="200" w:lineRule="exact"/>
        <w:sectPr>
          <w:pgSz w:h="16840" w:w="11920"/>
          <w:pgMar w:bottom="280" w:left="1380" w:right="1160" w:top="1560"/>
        </w:sectPr>
      </w:pPr>
      <w:r>
        <w:rPr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72"/>
          <w:szCs w:val="72"/>
        </w:rPr>
        <w:jc w:val="left"/>
        <w:ind w:left="645" w:right="-128"/>
      </w:pPr>
      <w:r>
        <w:pict>
          <v:shape style="position:absolute;margin-left:74.3408pt;margin-top:-200.015pt;width:264.309pt;height:199.1pt;mso-position-horizontal-relative:page;mso-position-vertical-relative:paragraph;z-index:-4280" type="#_x0000_t75">
            <v:imagedata o:title="" r:id="rId4"/>
          </v:shape>
        </w:pict>
      </w:r>
      <w:r>
        <w:pict>
          <v:shape filled="f" stroked="f" style="position:absolute;margin-left:337.781pt;margin-top:-10.6232pt;width:2.43117pt;height:11.04pt;mso-position-horizontal-relative:page;mso-position-vertical-relative:paragraph;z-index:-4278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2"/>
                      <w:szCs w:val="22"/>
                    </w:rPr>
                    <w:jc w:val="left"/>
                    <w:spacing w:line="220" w:lineRule="exact"/>
                    <w:ind w:right="-53"/>
                  </w:pPr>
                  <w:r>
                    <w:rPr>
                      <w:rFonts w:ascii="Cambria" w:cs="Cambria" w:eastAsia="Cambria" w:hAnsi="Cambria"/>
                      <w:sz w:val="22"/>
                      <w:szCs w:val="22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" w:cs="Cambria" w:eastAsia="Cambria" w:hAnsi="Cambria"/>
          <w:sz w:val="48"/>
          <w:szCs w:val="48"/>
        </w:rPr>
        <w:t>Open</w:t>
      </w:r>
      <w:r>
        <w:rPr>
          <w:rFonts w:ascii="Cambria" w:cs="Cambria" w:eastAsia="Cambria" w:hAnsi="Cambria"/>
          <w:sz w:val="48"/>
          <w:szCs w:val="48"/>
        </w:rPr>
        <w:t> </w:t>
      </w:r>
      <w:r>
        <w:rPr>
          <w:rFonts w:ascii="Cambria" w:cs="Cambria" w:eastAsia="Cambria" w:hAnsi="Cambria"/>
          <w:sz w:val="48"/>
          <w:szCs w:val="48"/>
        </w:rPr>
        <w:t>Data</w:t>
      </w:r>
      <w:r>
        <w:rPr>
          <w:rFonts w:ascii="Cambria" w:cs="Cambria" w:eastAsia="Cambria" w:hAnsi="Cambria"/>
          <w:sz w:val="48"/>
          <w:szCs w:val="48"/>
        </w:rPr>
        <w:t> </w:t>
      </w:r>
      <w:r>
        <w:rPr>
          <w:rFonts w:ascii="Cambria" w:cs="Cambria" w:eastAsia="Cambria" w:hAnsi="Cambria"/>
          <w:spacing w:val="-1"/>
          <w:sz w:val="48"/>
          <w:szCs w:val="48"/>
        </w:rPr>
        <w:t>J</w:t>
      </w:r>
      <w:r>
        <w:rPr>
          <w:rFonts w:ascii="Cambria" w:cs="Cambria" w:eastAsia="Cambria" w:hAnsi="Cambria"/>
          <w:spacing w:val="0"/>
          <w:sz w:val="48"/>
          <w:szCs w:val="48"/>
        </w:rPr>
        <w:t>aka</w:t>
      </w:r>
      <w:r>
        <w:rPr>
          <w:rFonts w:ascii="Cambria" w:cs="Cambria" w:eastAsia="Cambria" w:hAnsi="Cambria"/>
          <w:spacing w:val="-1"/>
          <w:sz w:val="48"/>
          <w:szCs w:val="48"/>
        </w:rPr>
        <w:t>r</w:t>
      </w:r>
      <w:r>
        <w:rPr>
          <w:rFonts w:ascii="Cambria" w:cs="Cambria" w:eastAsia="Cambria" w:hAnsi="Cambria"/>
          <w:spacing w:val="0"/>
          <w:sz w:val="48"/>
          <w:szCs w:val="48"/>
        </w:rPr>
        <w:t>ta</w:t>
      </w:r>
      <w:r>
        <w:rPr>
          <w:rFonts w:ascii="Cambria" w:cs="Cambria" w:eastAsia="Cambria" w:hAnsi="Cambria"/>
          <w:spacing w:val="0"/>
          <w:sz w:val="48"/>
          <w:szCs w:val="48"/>
        </w:rPr>
        <w:t> </w:t>
      </w:r>
      <w:r>
        <w:rPr>
          <w:rFonts w:ascii="Cambria" w:cs="Cambria" w:eastAsia="Cambria" w:hAnsi="Cambria"/>
          <w:spacing w:val="0"/>
          <w:sz w:val="48"/>
          <w:szCs w:val="48"/>
        </w:rPr>
        <w:t>V2.0</w:t>
      </w:r>
      <w:r>
        <w:rPr>
          <w:rFonts w:ascii="Cambria" w:cs="Cambria" w:eastAsia="Cambria" w:hAnsi="Cambria"/>
          <w:color w:val="191919"/>
          <w:spacing w:val="0"/>
          <w:sz w:val="72"/>
          <w:szCs w:val="72"/>
        </w:rPr>
        <w:t> </w:t>
      </w:r>
      <w:r>
        <w:rPr>
          <w:rFonts w:ascii="Cambria" w:cs="Cambria" w:eastAsia="Cambria" w:hAnsi="Cambria"/>
          <w:color w:val="000000"/>
          <w:spacing w:val="0"/>
          <w:sz w:val="72"/>
          <w:szCs w:val="72"/>
        </w:rPr>
      </w:r>
    </w:p>
    <w:p>
      <w:pPr>
        <w:rPr>
          <w:sz w:val="13"/>
          <w:szCs w:val="13"/>
        </w:rPr>
        <w:jc w:val="left"/>
        <w:spacing w:before="5" w:line="120" w:lineRule="exact"/>
      </w:pPr>
      <w:r>
        <w:rPr>
          <w:sz w:val="13"/>
          <w:szCs w:val="13"/>
        </w:rPr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line="320" w:lineRule="atLeast"/>
        <w:ind w:hanging="2275" w:left="2832" w:right="63"/>
      </w:pPr>
      <w:r>
        <w:rPr>
          <w:rFonts w:ascii="Cambria" w:cs="Cambria" w:eastAsia="Cambria" w:hAnsi="Cambria"/>
          <w:spacing w:val="0"/>
          <w:w w:val="100"/>
          <w:sz w:val="24"/>
          <w:szCs w:val="24"/>
        </w:rPr>
        <w:t>Dokumentasi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Sistem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dan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Rancangan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Perangkat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Lunak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Open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Data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Jakart</w:t>
      </w:r>
      <w:r>
        <w:rPr>
          <w:rFonts w:ascii="Cambria" w:cs="Cambria" w:eastAsia="Cambria" w:hAnsi="Cambria"/>
          <w:spacing w:val="-1"/>
          <w:w w:val="100"/>
          <w:sz w:val="24"/>
          <w:szCs w:val="24"/>
        </w:rPr>
        <w:t>a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23"/>
      </w:pPr>
      <w:r>
        <w:br w:type="column"/>
      </w:r>
      <w:r>
        <w:rPr>
          <w:rFonts w:ascii="Cambria" w:cs="Cambria" w:eastAsia="Cambria" w:hAnsi="Cambria"/>
          <w:color w:val="0070C0"/>
          <w:spacing w:val="1"/>
          <w:w w:val="99"/>
          <w:sz w:val="26"/>
          <w:szCs w:val="26"/>
        </w:rPr>
        <w:t>BA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S</w:t>
      </w:r>
      <w:r>
        <w:rPr>
          <w:rFonts w:ascii="Cambria" w:cs="Cambria" w:eastAsia="Cambria" w:hAnsi="Cambria"/>
          <w:color w:val="0070C0"/>
          <w:spacing w:val="1"/>
          <w:w w:val="99"/>
          <w:sz w:val="26"/>
          <w:szCs w:val="26"/>
        </w:rPr>
        <w:t>E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LI</w:t>
      </w:r>
      <w:r>
        <w:rPr>
          <w:rFonts w:ascii="Cambria" w:cs="Cambria" w:eastAsia="Cambria" w:hAnsi="Cambria"/>
          <w:color w:val="0070C0"/>
          <w:spacing w:val="1"/>
          <w:w w:val="99"/>
          <w:sz w:val="26"/>
          <w:szCs w:val="26"/>
        </w:rPr>
        <w:t>NE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 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SIST</w:t>
      </w:r>
      <w:r>
        <w:rPr>
          <w:rFonts w:ascii="Cambria" w:cs="Cambria" w:eastAsia="Cambria" w:hAnsi="Cambria"/>
          <w:color w:val="0070C0"/>
          <w:spacing w:val="1"/>
          <w:w w:val="99"/>
          <w:sz w:val="26"/>
          <w:szCs w:val="26"/>
        </w:rPr>
        <w:t>EM</w:t>
      </w:r>
      <w:r>
        <w:rPr>
          <w:rFonts w:ascii="Cambria" w:cs="Cambria" w:eastAsia="Cambria" w:hAnsi="Cambria"/>
          <w:color w:val="0070C0"/>
          <w:spacing w:val="0"/>
          <w:w w:val="100"/>
          <w:sz w:val="20"/>
          <w:szCs w:val="20"/>
        </w:rPr>
        <w:t>  </w:t>
      </w:r>
      <w:r>
        <w:rPr>
          <w:rFonts w:ascii="Cambria" w:cs="Cambria" w:eastAsia="Cambria" w:hAnsi="Cambria"/>
          <w:color w:val="000000"/>
          <w:spacing w:val="0"/>
          <w:w w:val="10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1" w:line="275" w:lineRule="auto"/>
        <w:ind w:right="393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Na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spacing w:val="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J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Ve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-1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5" w:line="275" w:lineRule="auto"/>
        <w:ind w:right="264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Baha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Pem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rog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PH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9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Ba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Mysq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8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Fram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wor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k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C</w:t>
      </w:r>
      <w:r>
        <w:rPr>
          <w:rFonts w:ascii="Cambria" w:cs="Cambria" w:eastAsia="Cambria" w:hAnsi="Cambria"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sz w:val="20"/>
          <w:szCs w:val="20"/>
        </w:rPr>
        <w:t>g</w:t>
      </w:r>
      <w:r>
        <w:rPr>
          <w:rFonts w:ascii="Cambria" w:cs="Cambria" w:eastAsia="Cambria" w:hAnsi="Cambria"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spacing w:val="0"/>
          <w:sz w:val="20"/>
          <w:szCs w:val="20"/>
        </w:rPr>
        <w:t>it</w:t>
      </w:r>
      <w:r>
        <w:rPr>
          <w:rFonts w:ascii="Cambria" w:cs="Cambria" w:eastAsia="Cambria" w:hAnsi="Cambria"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v</w:t>
      </w:r>
      <w:r>
        <w:rPr>
          <w:rFonts w:ascii="Cambria" w:cs="Cambria" w:eastAsia="Cambria" w:hAnsi="Cambria"/>
          <w:spacing w:val="-1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4"/>
      </w:pPr>
      <w:r>
        <w:rPr>
          <w:rFonts w:ascii="Cambria" w:cs="Cambria" w:eastAsia="Cambria" w:hAnsi="Cambria"/>
          <w:sz w:val="20"/>
          <w:szCs w:val="20"/>
        </w:rPr>
        <w:t> </w:t>
      </w:r>
    </w:p>
    <w:p>
      <w:pPr>
        <w:rPr>
          <w:rFonts w:ascii="Cambria" w:cs="Cambria" w:eastAsia="Cambria" w:hAnsi="Cambria"/>
          <w:sz w:val="26"/>
          <w:szCs w:val="26"/>
        </w:rPr>
        <w:jc w:val="left"/>
        <w:spacing w:before="35"/>
      </w:pPr>
      <w:r>
        <w:rPr>
          <w:rFonts w:ascii="Cambria" w:cs="Cambria" w:eastAsia="Cambria" w:hAnsi="Cambria"/>
          <w:color w:val="0070C0"/>
          <w:w w:val="99"/>
          <w:sz w:val="26"/>
          <w:szCs w:val="26"/>
        </w:rPr>
        <w:t>Ti</w:t>
      </w:r>
      <w:r>
        <w:rPr>
          <w:rFonts w:ascii="Cambria" w:cs="Cambria" w:eastAsia="Cambria" w:hAnsi="Cambria"/>
          <w:color w:val="0070C0"/>
          <w:spacing w:val="1"/>
          <w:w w:val="99"/>
          <w:sz w:val="26"/>
          <w:szCs w:val="26"/>
        </w:rPr>
        <w:t>m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 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Penge</w:t>
      </w:r>
      <w:r>
        <w:rPr>
          <w:rFonts w:ascii="Cambria" w:cs="Cambria" w:eastAsia="Cambria" w:hAnsi="Cambria"/>
          <w:color w:val="0070C0"/>
          <w:spacing w:val="1"/>
          <w:w w:val="99"/>
          <w:sz w:val="26"/>
          <w:szCs w:val="26"/>
        </w:rPr>
        <w:t>m</w:t>
      </w:r>
      <w:r>
        <w:rPr>
          <w:rFonts w:ascii="Cambria" w:cs="Cambria" w:eastAsia="Cambria" w:hAnsi="Cambria"/>
          <w:color w:val="0070C0"/>
          <w:spacing w:val="1"/>
          <w:w w:val="99"/>
          <w:sz w:val="26"/>
          <w:szCs w:val="26"/>
        </w:rPr>
        <w:t>b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ang</w:t>
      </w:r>
      <w:r>
        <w:rPr>
          <w:rFonts w:ascii="Cambria" w:cs="Cambria" w:eastAsia="Cambria" w:hAnsi="Cambria"/>
          <w:color w:val="0070C0"/>
          <w:spacing w:val="0"/>
          <w:w w:val="99"/>
          <w:sz w:val="26"/>
          <w:szCs w:val="26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6"/>
          <w:szCs w:val="26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1" w:line="275" w:lineRule="auto"/>
        <w:ind w:right="67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Penang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ung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w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spacing w:val="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Harry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Sanj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aya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Peng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enda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Ry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y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ah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Ak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Pe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ana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 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Rhe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z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z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ah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</w:pPr>
      <w:r>
        <w:rPr>
          <w:rFonts w:ascii="Cambria" w:cs="Cambria" w:eastAsia="Cambria" w:hAnsi="Cambria"/>
          <w:sz w:val="20"/>
          <w:szCs w:val="20"/>
        </w:rPr>
        <w:t>                        </w:t>
      </w:r>
      <w:r>
        <w:rPr>
          <w:rFonts w:ascii="Cambria" w:cs="Cambria" w:eastAsia="Cambria" w:hAnsi="Cambria"/>
          <w:spacing w:val="-2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M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Rob</w:t>
      </w:r>
      <w:r>
        <w:rPr>
          <w:rFonts w:ascii="Cambria" w:cs="Cambria" w:eastAsia="Cambria" w:hAnsi="Cambria"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spacing w:val="-1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aha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4"/>
        <w:sectPr>
          <w:type w:val="continuous"/>
          <w:pgSz w:h="16840" w:w="11920"/>
          <w:pgMar w:bottom="280" w:left="1380" w:right="1160" w:top="1560"/>
          <w:cols w:equalWidth="off" w:num="2">
            <w:col w:space="559" w:w="5535"/>
            <w:col w:w="3286"/>
          </w:cols>
        </w:sectPr>
      </w:pPr>
      <w:r>
        <w:rPr>
          <w:rFonts w:ascii="Cambria" w:cs="Cambria" w:eastAsia="Cambria" w:hAnsi="Cambria"/>
          <w:sz w:val="20"/>
          <w:szCs w:val="20"/>
        </w:rPr>
        <w:t>                        </w:t>
      </w:r>
      <w:r>
        <w:rPr>
          <w:rFonts w:ascii="Cambria" w:cs="Cambria" w:eastAsia="Cambria" w:hAnsi="Cambria"/>
          <w:spacing w:val="-2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M</w:t>
      </w:r>
      <w:r>
        <w:rPr>
          <w:rFonts w:ascii="Cambria" w:cs="Cambria" w:eastAsia="Cambria" w:hAnsi="Cambria"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spacing w:val="-1"/>
          <w:sz w:val="20"/>
          <w:szCs w:val="20"/>
        </w:rPr>
        <w:t>z</w:t>
      </w:r>
      <w:r>
        <w:rPr>
          <w:rFonts w:ascii="Cambria" w:cs="Cambria" w:eastAsia="Cambria" w:hAnsi="Cambria"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sz w:val="20"/>
          <w:szCs w:val="20"/>
        </w:rPr>
        <w:t>Ra</w:t>
      </w:r>
      <w:r>
        <w:rPr>
          <w:rFonts w:ascii="Cambria" w:cs="Cambria" w:eastAsia="Cambria" w:hAnsi="Cambria"/>
          <w:spacing w:val="-1"/>
          <w:sz w:val="20"/>
          <w:szCs w:val="20"/>
        </w:rPr>
        <w:t>k</w:t>
      </w:r>
      <w:r>
        <w:rPr>
          <w:rFonts w:ascii="Cambria" w:cs="Cambria" w:eastAsia="Cambria" w:hAnsi="Cambria"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sz w:val="20"/>
          <w:szCs w:val="20"/>
        </w:rPr>
        <w:t>prad</w:t>
      </w:r>
      <w:r>
        <w:rPr>
          <w:rFonts w:ascii="Cambria" w:cs="Cambria" w:eastAsia="Cambria" w:hAnsi="Cambria"/>
          <w:spacing w:val="-1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3" w:line="275" w:lineRule="auto"/>
        <w:ind w:firstLine="485" w:left="2054" w:right="3866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Seksi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Pe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ayanan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ormasi</w:t>
      </w:r>
      <w:r>
        <w:rPr>
          <w:rFonts w:ascii="Cambria" w:cs="Cambria" w:eastAsia="Cambria" w:hAnsi="Cambria"/>
          <w:spacing w:val="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Publ</w:t>
      </w:r>
      <w:r>
        <w:rPr>
          <w:rFonts w:ascii="Cambria" w:cs="Cambria" w:eastAsia="Cambria" w:hAnsi="Cambria"/>
          <w:spacing w:val="-1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Bidang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In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Pub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kom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ot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</w:p>
    <w:p>
      <w:pPr>
        <w:rPr>
          <w:rFonts w:ascii="Cambria" w:cs="Cambria" w:eastAsia="Cambria" w:hAnsi="Cambria"/>
          <w:sz w:val="26"/>
          <w:szCs w:val="26"/>
        </w:rPr>
        <w:jc w:val="left"/>
        <w:ind w:left="2601"/>
      </w:pPr>
      <w:r>
        <w:pict>
          <v:group coordorigin="7108,-9908" coordsize="12,11558" style="position:absolute;margin-left:355.381pt;margin-top:-495.388pt;width:0.58pt;height:577.9pt;mso-position-horizontal-relative:page;mso-position-vertical-relative:paragraph;z-index:-4281">
            <v:shape coordorigin="7113,-9902" coordsize="0,1294" filled="f" path="m7113,-9902l7113,-8608e" strokecolor="#000000" stroked="t" strokeweight="0.58pt" style="position:absolute;left:7113;top:-9902;width:0;height:1294">
              <v:path arrowok="t"/>
            </v:shape>
            <v:shape coordorigin="7113,-8608" coordsize="0,6696" filled="f" path="m7113,-8608l7113,-1912e" strokecolor="#000000" stroked="t" strokeweight="0.58pt" style="position:absolute;left:7113;top:-8608;width:0;height:6696">
              <v:path arrowok="t"/>
            </v:shape>
            <v:shape coordorigin="7113,-1912" coordsize="0,1296" filled="f" path="m7113,-1912l7113,-616e" strokecolor="#000000" stroked="t" strokeweight="0.58pt" style="position:absolute;left:7113;top:-1912;width:0;height:1296">
              <v:path arrowok="t"/>
            </v:shape>
            <v:shape coordorigin="7113,-616" coordsize="0,2261" filled="f" path="m7113,-616l7113,1644e" strokecolor="#000000" stroked="t" strokeweight="0.58pt" style="position:absolute;left:7113;top:-616;width:0;height:2261">
              <v:path arrowok="t"/>
            </v:shape>
            <w10:wrap type="none"/>
          </v:group>
        </w:pict>
      </w:r>
      <w:r>
        <w:pict>
          <v:shape style="position:absolute;margin-left:374.691pt;margin-top:-29.9884pt;width:42.75pt;height:48.2369pt;mso-position-horizontal-relative:page;mso-position-vertical-relative:paragraph;z-index:-4279" type="#_x0000_t75">
            <v:imagedata o:title="" r:id="rId5"/>
          </v:shape>
        </w:pict>
      </w:r>
      <w:r>
        <w:rPr>
          <w:rFonts w:ascii="Cambria" w:cs="Cambria" w:eastAsia="Cambria" w:hAnsi="Cambria"/>
          <w:spacing w:val="-1"/>
          <w:sz w:val="20"/>
          <w:szCs w:val="20"/>
        </w:rPr>
        <w:t>Pe</w:t>
      </w:r>
      <w:r>
        <w:rPr>
          <w:rFonts w:ascii="Cambria" w:cs="Cambria" w:eastAsia="Cambria" w:hAnsi="Cambria"/>
          <w:spacing w:val="-1"/>
          <w:sz w:val="20"/>
          <w:szCs w:val="20"/>
        </w:rPr>
        <w:t>m</w:t>
      </w:r>
      <w:r>
        <w:rPr>
          <w:rFonts w:ascii="Cambria" w:cs="Cambria" w:eastAsia="Cambria" w:hAnsi="Cambria"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ah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prov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ns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DKI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J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-2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</w:t>
      </w:r>
      <w:r>
        <w:rPr>
          <w:rFonts w:ascii="Cambria" w:cs="Cambria" w:eastAsia="Cambria" w:hAnsi="Cambria"/>
          <w:spacing w:val="-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C0504D"/>
          <w:spacing w:val="0"/>
          <w:w w:val="99"/>
          <w:position w:val="-16"/>
          <w:sz w:val="26"/>
          <w:szCs w:val="26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6"/>
          <w:szCs w:val="2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18"/>
          <w:szCs w:val="18"/>
        </w:rPr>
        <w:jc w:val="left"/>
        <w:spacing w:before="36"/>
        <w:ind w:left="2054"/>
        <w:sectPr>
          <w:type w:val="continuous"/>
          <w:pgSz w:h="16840" w:w="11920"/>
          <w:pgMar w:bottom="280" w:left="1380" w:right="1160" w:top="1560"/>
        </w:sectPr>
      </w:pPr>
      <w:r>
        <w:rPr>
          <w:rFonts w:ascii="Cambria" w:cs="Cambria" w:eastAsia="Cambria" w:hAnsi="Cambria"/>
          <w:spacing w:val="-1"/>
          <w:w w:val="101"/>
          <w:sz w:val="18"/>
          <w:szCs w:val="18"/>
        </w:rPr>
        <w:t>2020</w:t>
      </w:r>
      <w:r>
        <w:rPr>
          <w:rFonts w:ascii="Cambria" w:cs="Cambria" w:eastAsia="Cambria" w:hAnsi="Cambria"/>
          <w:spacing w:val="0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|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2"/>
          <w:w w:val="101"/>
          <w:sz w:val="18"/>
          <w:szCs w:val="18"/>
        </w:rPr>
        <w:t>D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n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s</w:t>
      </w:r>
      <w:r>
        <w:rPr>
          <w:rFonts w:ascii="Cambria" w:cs="Cambria" w:eastAsia="Cambria" w:hAnsi="Cambria"/>
          <w:spacing w:val="0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Ko</w:t>
      </w:r>
      <w:r>
        <w:rPr>
          <w:rFonts w:ascii="Cambria" w:cs="Cambria" w:eastAsia="Cambria" w:hAnsi="Cambria"/>
          <w:spacing w:val="-2"/>
          <w:w w:val="101"/>
          <w:sz w:val="18"/>
          <w:szCs w:val="18"/>
        </w:rPr>
        <w:t>m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u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n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k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s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,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n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f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o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r</w:t>
      </w:r>
      <w:r>
        <w:rPr>
          <w:rFonts w:ascii="Cambria" w:cs="Cambria" w:eastAsia="Cambria" w:hAnsi="Cambria"/>
          <w:spacing w:val="-2"/>
          <w:w w:val="101"/>
          <w:sz w:val="18"/>
          <w:szCs w:val="18"/>
        </w:rPr>
        <w:t>m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t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k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,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da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n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S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t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t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s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t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k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Pe</w:t>
      </w:r>
      <w:r>
        <w:rPr>
          <w:rFonts w:ascii="Cambria" w:cs="Cambria" w:eastAsia="Cambria" w:hAnsi="Cambria"/>
          <w:spacing w:val="-2"/>
          <w:w w:val="101"/>
          <w:sz w:val="18"/>
          <w:szCs w:val="18"/>
        </w:rPr>
        <w:t>m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p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r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o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v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2"/>
          <w:w w:val="101"/>
          <w:sz w:val="18"/>
          <w:szCs w:val="18"/>
        </w:rPr>
        <w:t>D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KI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J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k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r</w:t>
      </w:r>
      <w:r>
        <w:rPr>
          <w:rFonts w:ascii="Cambria" w:cs="Cambria" w:eastAsia="Cambria" w:hAnsi="Cambria"/>
          <w:spacing w:val="-1"/>
          <w:w w:val="101"/>
          <w:sz w:val="18"/>
          <w:szCs w:val="18"/>
        </w:rPr>
        <w:t>t</w:t>
      </w:r>
      <w:r>
        <w:rPr>
          <w:rFonts w:ascii="Cambria" w:cs="Cambria" w:eastAsia="Cambria" w:hAnsi="Cambria"/>
          <w:spacing w:val="-2"/>
          <w:w w:val="101"/>
          <w:sz w:val="18"/>
          <w:szCs w:val="18"/>
        </w:rPr>
        <w:t>a</w:t>
      </w:r>
      <w:r>
        <w:rPr>
          <w:rFonts w:ascii="Cambria" w:cs="Cambria" w:eastAsia="Cambria" w:hAnsi="Cambria"/>
          <w:spacing w:val="0"/>
          <w:w w:val="101"/>
          <w:sz w:val="18"/>
          <w:szCs w:val="18"/>
        </w:rPr>
        <w:t> </w:t>
      </w:r>
      <w:r>
        <w:rPr>
          <w:rFonts w:ascii="Cambria" w:cs="Cambria" w:eastAsia="Cambria" w:hAnsi="Cambria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center"/>
        <w:spacing w:before="3"/>
        <w:ind w:left="3722" w:right="3198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Daf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t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ar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line="399" w:lineRule="auto"/>
        <w:ind w:left="595" w:right="80"/>
      </w:pP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AR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12"/>
          <w:w w:val="101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AR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b/>
          <w:spacing w:val="-3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13"/>
          <w:w w:val="101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II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AR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L</w:t>
      </w:r>
      <w:r>
        <w:rPr>
          <w:rFonts w:ascii="Cambria" w:cs="Cambria" w:eastAsia="Cambria" w:hAnsi="Cambria"/>
          <w:b/>
          <w:spacing w:val="-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IV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AR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L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IRA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-2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IV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line="220" w:lineRule="exact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NG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P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ATA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1"/>
          <w:sz w:val="20"/>
          <w:szCs w:val="20"/>
        </w:rPr>
        <w:t>J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AKARTA</w:t>
      </w:r>
      <w:r>
        <w:rPr>
          <w:rFonts w:ascii="Cambria" w:cs="Cambria" w:eastAsia="Cambria" w:hAnsi="Cambria"/>
          <w:b/>
          <w:spacing w:val="-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center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ASAR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UKUM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AKART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center"/>
        <w:spacing w:before="34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JAKAN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&amp;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-2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LA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BELA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K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NG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P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DA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V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b/>
          <w:spacing w:val="-2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3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U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J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&amp;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IFI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FU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NGS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9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U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MBE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AYA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center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UTU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PERANGKAT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KERAS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KEAMANAN</w:t>
      </w:r>
      <w:r>
        <w:rPr>
          <w:rFonts w:ascii="Cambria" w:cs="Cambria" w:eastAsia="Cambria" w:hAnsi="Cambria"/>
          <w:spacing w:val="-3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center"/>
        <w:spacing w:before="34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UTU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BER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DAYA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MAN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before="34"/>
        <w:ind w:left="1035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Sumber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Daya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Tekn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3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i/>
          <w:spacing w:val="-4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before="34"/>
        <w:ind w:left="1035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Sumber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Daya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Non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4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4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9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5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MEL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INE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PENGEMBANGAN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STE</w:t>
      </w:r>
      <w:r>
        <w:rPr>
          <w:rFonts w:ascii="Cambria" w:cs="Cambria" w:eastAsia="Cambria" w:hAnsi="Cambria"/>
          <w:b/>
          <w:spacing w:val="-2"/>
          <w:sz w:val="20"/>
          <w:szCs w:val="20"/>
        </w:rPr>
        <w:t>M</w:t>
      </w:r>
      <w:r>
        <w:rPr>
          <w:rFonts w:ascii="Cambria" w:cs="Cambria" w:eastAsia="Cambria" w:hAnsi="Cambria"/>
          <w:b/>
          <w:spacing w:val="-34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6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K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U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&amp;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M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GRAS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DAT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32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</w:t>
      </w:r>
      <w:r>
        <w:rPr>
          <w:rFonts w:ascii="Cambria" w:cs="Cambria" w:eastAsia="Cambria" w:hAnsi="Cambria"/>
          <w:b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center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FLO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-1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center"/>
        <w:spacing w:before="34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SE</w:t>
      </w:r>
      <w:r>
        <w:rPr>
          <w:rFonts w:ascii="Cambria" w:cs="Cambria" w:eastAsia="Cambria" w:hAnsi="Cambria"/>
          <w:i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AS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DIAGRAM</w:t>
      </w:r>
      <w:r>
        <w:rPr>
          <w:rFonts w:ascii="Cambria" w:cs="Cambria" w:eastAsia="Cambria" w:hAnsi="Cambria"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center"/>
        <w:spacing w:before="34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ATABAS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-3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center"/>
        <w:spacing w:before="34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SI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-4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center"/>
        <w:spacing w:before="39"/>
        <w:ind w:left="777" w:right="78"/>
      </w:pPr>
      <w:r>
        <w:rPr>
          <w:rFonts w:ascii="Cambria" w:cs="Cambria" w:eastAsia="Cambria" w:hAnsi="Cambria"/>
          <w:spacing w:val="-1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5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TEKTUR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RAMEWORK</w:t>
      </w:r>
      <w:r>
        <w:rPr>
          <w:rFonts w:ascii="Cambria" w:cs="Cambria" w:eastAsia="Cambria" w:hAnsi="Cambria"/>
          <w:spacing w:val="-3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7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BACK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-EN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CLAS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S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&amp;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F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U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NCT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ON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44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15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line="276" w:lineRule="auto"/>
        <w:ind w:hanging="220" w:left="1035" w:right="80"/>
        <w:sectPr>
          <w:pgMar w:bottom="280" w:footer="802" w:header="713" w:left="1680" w:right="1540" w:top="900"/>
          <w:headerReference r:id="rId6" w:type="default"/>
          <w:footerReference r:id="rId7" w:type="default"/>
          <w:pgSz w:h="16840" w:w="11920"/>
        </w:sectPr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/C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DATASET</w:t>
      </w:r>
      <w:r>
        <w:rPr>
          <w:rFonts w:ascii="Cambria" w:cs="Cambria" w:eastAsia="Cambria" w:hAnsi="Cambria"/>
          <w:spacing w:val="-2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_de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q_d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e()</w:t>
      </w:r>
      <w:r>
        <w:rPr>
          <w:rFonts w:ascii="Cambria" w:cs="Cambria" w:eastAsia="Cambria" w:hAnsi="Cambria"/>
          <w:i/>
          <w:spacing w:val="-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rm_de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ete()</w:t>
      </w:r>
      <w:r>
        <w:rPr>
          <w:rFonts w:ascii="Cambria" w:cs="Cambria" w:eastAsia="Cambria" w:hAnsi="Cambria"/>
          <w:i/>
          <w:spacing w:val="-2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us()</w:t>
      </w:r>
      <w:r>
        <w:rPr>
          <w:rFonts w:ascii="Cambria" w:cs="Cambria" w:eastAsia="Cambria" w:hAnsi="Cambria"/>
          <w:i/>
          <w:spacing w:val="-1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lis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elete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dbche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ck_ur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check_uri(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ew_res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_by_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reso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urce_cre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e()</w:t>
      </w:r>
      <w:r>
        <w:rPr>
          <w:rFonts w:ascii="Cambria" w:cs="Cambria" w:eastAsia="Cambria" w:hAnsi="Cambria"/>
          <w:i/>
          <w:spacing w:val="-3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sort_res()</w:t>
      </w:r>
      <w:r>
        <w:rPr>
          <w:rFonts w:ascii="Cambria" w:cs="Cambria" w:eastAsia="Cambria" w:hAnsi="Cambria"/>
          <w:i/>
          <w:spacing w:val="-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reso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urce_u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e()</w:t>
      </w:r>
      <w:r>
        <w:rPr>
          <w:rFonts w:ascii="Cambria" w:cs="Cambria" w:eastAsia="Cambria" w:hAnsi="Cambria"/>
          <w:i/>
          <w:spacing w:val="-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h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tory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64" w:line="276" w:lineRule="auto"/>
        <w:ind w:left="1035" w:right="80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a_up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oaded(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7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upda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res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4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ray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to_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_down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oad(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og()</w:t>
      </w:r>
      <w:r>
        <w:rPr>
          <w:rFonts w:ascii="Cambria" w:cs="Cambria" w:eastAsia="Cambria" w:hAnsi="Cambria"/>
          <w:i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line="220" w:lineRule="exact"/>
        <w:ind w:left="815"/>
      </w:pPr>
      <w:r>
        <w:rPr>
          <w:rFonts w:ascii="Cambria" w:cs="Cambria" w:eastAsia="Cambria" w:hAnsi="Cambria"/>
          <w:spacing w:val="-1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/C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WNL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OAD</w:t>
      </w:r>
      <w:r>
        <w:rPr>
          <w:rFonts w:ascii="Cambria" w:cs="Cambria" w:eastAsia="Cambria" w:hAnsi="Cambria"/>
          <w:spacing w:val="-2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4"/>
        <w:ind w:left="1035" w:right="80"/>
      </w:pPr>
      <w:r>
        <w:rPr>
          <w:rFonts w:ascii="Cambria" w:cs="Cambria" w:eastAsia="Cambria" w:hAnsi="Cambria"/>
          <w:i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19</w:t>
      </w:r>
      <w:r>
        <w:rPr>
          <w:rFonts w:ascii="Cambria" w:cs="Cambria" w:eastAsia="Cambria" w:hAnsi="Cambria"/>
          <w:spacing w:val="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9"/>
        <w:ind w:left="1035" w:right="80"/>
      </w:pPr>
      <w:r>
        <w:rPr>
          <w:rFonts w:ascii="Cambria" w:cs="Cambria" w:eastAsia="Cambria" w:hAnsi="Cambria"/>
          <w:i/>
          <w:w w:val="101"/>
          <w:sz w:val="20"/>
          <w:szCs w:val="20"/>
        </w:rPr>
        <w:t>fi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4" w:line="276" w:lineRule="auto"/>
        <w:ind w:hanging="220" w:left="1035" w:right="80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ION</w:t>
      </w:r>
      <w:r>
        <w:rPr>
          <w:rFonts w:ascii="Cambria" w:cs="Cambria" w:eastAsia="Cambria" w:hAnsi="Cambria"/>
          <w:spacing w:val="-3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by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d()</w:t>
      </w:r>
      <w:r>
        <w:rPr>
          <w:rFonts w:ascii="Cambria" w:cs="Cambria" w:eastAsia="Cambria" w:hAnsi="Cambria"/>
          <w:i/>
          <w:spacing w:val="-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te()</w:t>
      </w:r>
      <w:r>
        <w:rPr>
          <w:rFonts w:ascii="Cambria" w:cs="Cambria" w:eastAsia="Cambria" w:hAnsi="Cambria"/>
          <w:i/>
          <w:spacing w:val="-3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upda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mg(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line="220" w:lineRule="exact"/>
        <w:ind w:left="815"/>
      </w:pPr>
      <w:r>
        <w:rPr>
          <w:rFonts w:ascii="Cambria" w:cs="Cambria" w:eastAsia="Cambria" w:hAnsi="Cambria"/>
          <w:spacing w:val="-1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-3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4" w:line="275" w:lineRule="auto"/>
        <w:ind w:left="1035" w:right="80"/>
      </w:pPr>
      <w:r>
        <w:rPr>
          <w:rFonts w:ascii="Cambria" w:cs="Cambria" w:eastAsia="Cambria" w:hAnsi="Cambria"/>
          <w:i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pas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word(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lo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5" w:line="275" w:lineRule="auto"/>
        <w:ind w:hanging="220" w:left="1035" w:right="80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5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3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</w:t>
      </w:r>
      <w:r>
        <w:rPr>
          <w:rFonts w:ascii="Cambria" w:cs="Cambria" w:eastAsia="Cambria" w:hAnsi="Cambria"/>
          <w:spacing w:val="-39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ack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gro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d()</w:t>
      </w:r>
      <w:r>
        <w:rPr>
          <w:rFonts w:ascii="Cambria" w:cs="Cambria" w:eastAsia="Cambria" w:hAnsi="Cambria"/>
          <w:i/>
          <w:spacing w:val="-1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lo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ut(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line="276" w:lineRule="auto"/>
        <w:ind w:hanging="220" w:left="1035" w:right="80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TOPI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-15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</w:t>
      </w:r>
      <w:r>
        <w:rPr>
          <w:rFonts w:ascii="Cambria" w:cs="Cambria" w:eastAsia="Cambria" w:hAnsi="Cambria"/>
          <w:spacing w:val="-39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by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d()</w:t>
      </w:r>
      <w:r>
        <w:rPr>
          <w:rFonts w:ascii="Cambria" w:cs="Cambria" w:eastAsia="Cambria" w:hAnsi="Cambria"/>
          <w:i/>
          <w:spacing w:val="-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te()</w:t>
      </w:r>
      <w:r>
        <w:rPr>
          <w:rFonts w:ascii="Cambria" w:cs="Cambria" w:eastAsia="Cambria" w:hAnsi="Cambria"/>
          <w:i/>
          <w:spacing w:val="-3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upda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mg(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line="220" w:lineRule="exact"/>
        <w:ind w:left="815"/>
      </w:pPr>
      <w:r>
        <w:rPr>
          <w:rFonts w:ascii="Cambria" w:cs="Cambria" w:eastAsia="Cambria" w:hAnsi="Cambria"/>
          <w:spacing w:val="-1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4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4" w:line="276" w:lineRule="auto"/>
        <w:ind w:left="1035" w:right="80"/>
      </w:pPr>
      <w:r>
        <w:rPr>
          <w:rFonts w:ascii="Cambria" w:cs="Cambria" w:eastAsia="Cambria" w:hAnsi="Cambria"/>
          <w:i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by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d()</w:t>
      </w:r>
      <w:r>
        <w:rPr>
          <w:rFonts w:ascii="Cambria" w:cs="Cambria" w:eastAsia="Cambria" w:hAnsi="Cambria"/>
          <w:i/>
          <w:spacing w:val="-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te()</w:t>
      </w:r>
      <w:r>
        <w:rPr>
          <w:rFonts w:ascii="Cambria" w:cs="Cambria" w:eastAsia="Cambria" w:hAnsi="Cambria"/>
          <w:i/>
          <w:spacing w:val="-3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upda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line="220" w:lineRule="exact"/>
        <w:ind w:left="815"/>
      </w:pPr>
      <w:r>
        <w:rPr>
          <w:rFonts w:ascii="Cambria" w:cs="Cambria" w:eastAsia="Cambria" w:hAnsi="Cambria"/>
          <w:spacing w:val="-1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8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J</w:t>
      </w:r>
      <w:r>
        <w:rPr>
          <w:rFonts w:ascii="Cambria" w:cs="Cambria" w:eastAsia="Cambria" w:hAnsi="Cambria"/>
          <w:spacing w:val="-4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4" w:line="276" w:lineRule="auto"/>
        <w:ind w:left="1035" w:right="80"/>
        <w:sectPr>
          <w:pgMar w:bottom="280" w:footer="802" w:header="713" w:left="1680" w:right="1540" w:top="900"/>
          <w:footerReference r:id="rId8" w:type="default"/>
          <w:pgSz w:h="16840" w:w="11920"/>
        </w:sectPr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get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et_get(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te_exce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te_exce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ase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2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te_exce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ase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d()</w:t>
      </w:r>
      <w:r>
        <w:rPr>
          <w:rFonts w:ascii="Cambria" w:cs="Cambria" w:eastAsia="Cambria" w:hAnsi="Cambria"/>
          <w:i/>
          <w:spacing w:val="-1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te_exce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_reso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urce()</w:t>
      </w:r>
      <w:r>
        <w:rPr>
          <w:rFonts w:ascii="Cambria" w:cs="Cambria" w:eastAsia="Cambria" w:hAnsi="Cambria"/>
          <w:i/>
          <w:spacing w:val="-4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te_exce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_reso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urce_de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ete()</w:t>
      </w:r>
      <w:r>
        <w:rPr>
          <w:rFonts w:ascii="Cambria" w:cs="Cambria" w:eastAsia="Cambria" w:hAnsi="Cambria"/>
          <w:i/>
          <w:spacing w:val="-1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te_exce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k()</w:t>
      </w:r>
      <w:r>
        <w:rPr>
          <w:rFonts w:ascii="Cambria" w:cs="Cambria" w:eastAsia="Cambria" w:hAnsi="Cambria"/>
          <w:i/>
          <w:spacing w:val="-3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te_exce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_orga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sa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ap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ap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_reso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urce_g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3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ap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our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e2_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crea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teJso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excel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son_get(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s_v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_b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ped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a_ge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ap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kas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_bappeda_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before="64"/>
        <w:ind w:left="1035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get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d_p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before="39"/>
        <w:ind w:left="1035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get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4" w:line="276" w:lineRule="auto"/>
        <w:ind w:hanging="220" w:left="1035" w:right="80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9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OLLE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HOM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-4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x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down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oad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gan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za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on(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oup(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li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nta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sara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n_d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ase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()</w:t>
      </w:r>
      <w:r>
        <w:rPr>
          <w:rFonts w:ascii="Cambria" w:cs="Cambria" w:eastAsia="Cambria" w:hAnsi="Cambria"/>
          <w:i/>
          <w:spacing w:val="-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r_rep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ace()</w:t>
      </w:r>
      <w:r>
        <w:rPr>
          <w:rFonts w:ascii="Cambria" w:cs="Cambria" w:eastAsia="Cambria" w:hAnsi="Cambria"/>
          <w:i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get_d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et(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get_o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rgan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za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on(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get_gr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oup(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3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get_o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rgan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za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on_by(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get_t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c_by(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get_t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ag_by(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4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30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_v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ew_d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w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30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z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1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30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banner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30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ary()</w:t>
      </w:r>
      <w:r>
        <w:rPr>
          <w:rFonts w:ascii="Cambria" w:cs="Cambria" w:eastAsia="Cambria" w:hAnsi="Cambria"/>
          <w:i/>
          <w:spacing w:val="-1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30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totalV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is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ito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spacing w:val="-24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.........................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30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8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FR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END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FIL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2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30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9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U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NG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LI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K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FU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NCT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b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-4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.......................................................................................................</w:t>
      </w:r>
      <w:r>
        <w:rPr>
          <w:rFonts w:ascii="Cambria" w:cs="Cambria" w:eastAsia="Cambria" w:hAnsi="Cambria"/>
          <w:b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31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b/>
          <w:spacing w:val="-1"/>
          <w:sz w:val="20"/>
          <w:szCs w:val="20"/>
        </w:rPr>
        <w:t>10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b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LI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ES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,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SYST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M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Q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U</w:t>
      </w:r>
      <w:r>
        <w:rPr>
          <w:rFonts w:ascii="Cambria" w:cs="Cambria" w:eastAsia="Cambria" w:hAnsi="Cambria"/>
          <w:b/>
          <w:i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M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b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,</w:t>
      </w:r>
      <w:r>
        <w:rPr>
          <w:rFonts w:ascii="Cambria" w:cs="Cambria" w:eastAsia="Cambria" w:hAnsi="Cambria"/>
          <w:b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&amp;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L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b/>
          <w:spacing w:val="-1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0"/>
          <w:w w:val="101"/>
          <w:sz w:val="20"/>
          <w:szCs w:val="20"/>
        </w:rPr>
        <w:t>...............................................................</w:t>
      </w:r>
      <w:r>
        <w:rPr>
          <w:rFonts w:ascii="Cambria" w:cs="Cambria" w:eastAsia="Cambria" w:hAnsi="Cambria"/>
          <w:b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0"/>
          <w:szCs w:val="20"/>
        </w:rPr>
        <w:t>34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rFonts w:ascii="Cambria" w:cs="Cambria" w:eastAsia="Cambria" w:hAnsi="Cambria"/>
          <w:sz w:val="24"/>
          <w:szCs w:val="24"/>
        </w:rPr>
        <w:jc w:val="left"/>
        <w:ind w:left="815"/>
      </w:pPr>
      <w:r>
        <w:rPr>
          <w:rFonts w:ascii="Cambria" w:cs="Cambria" w:eastAsia="Cambria" w:hAnsi="Cambria"/>
          <w:spacing w:val="-1"/>
          <w:sz w:val="20"/>
          <w:szCs w:val="20"/>
        </w:rPr>
        <w:t>10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IB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RIE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before="34"/>
        <w:ind w:left="815"/>
      </w:pPr>
      <w:r>
        <w:rPr>
          <w:rFonts w:ascii="Cambria" w:cs="Cambria" w:eastAsia="Cambria" w:hAnsi="Cambria"/>
          <w:spacing w:val="-1"/>
          <w:sz w:val="20"/>
          <w:szCs w:val="20"/>
        </w:rPr>
        <w:t>10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YSTE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i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EQU</w:t>
      </w:r>
      <w:r>
        <w:rPr>
          <w:rFonts w:ascii="Cambria" w:cs="Cambria" w:eastAsia="Cambria" w:hAnsi="Cambria"/>
          <w:i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REMEN</w:t>
      </w:r>
      <w:r>
        <w:rPr>
          <w:rFonts w:ascii="Cambria" w:cs="Cambria" w:eastAsia="Cambria" w:hAnsi="Cambria"/>
          <w:i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-1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left"/>
        <w:spacing w:before="39"/>
        <w:ind w:left="815"/>
      </w:pPr>
      <w:r>
        <w:rPr>
          <w:rFonts w:ascii="Cambria" w:cs="Cambria" w:eastAsia="Cambria" w:hAnsi="Cambria"/>
          <w:spacing w:val="-1"/>
          <w:sz w:val="20"/>
          <w:szCs w:val="20"/>
        </w:rPr>
        <w:t>10</w:t>
      </w:r>
      <w:r>
        <w:rPr>
          <w:rFonts w:ascii="Cambria" w:cs="Cambria" w:eastAsia="Cambria" w:hAnsi="Cambria"/>
          <w:spacing w:val="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TALAS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-1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40"/>
          <w:szCs w:val="40"/>
        </w:rPr>
        <w:jc w:val="both"/>
        <w:ind w:left="595" w:right="5426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Daf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t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ar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Gamba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r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line="276" w:lineRule="auto"/>
        <w:ind w:left="595" w:right="80"/>
        <w:sectPr>
          <w:pgNumType w:start="3"/>
          <w:pgMar w:bottom="280" w:footer="802" w:header="713" w:left="1680" w:right="1540" w:top="900"/>
          <w:footerReference r:id="rId9" w:type="default"/>
          <w:pgSz w:h="16840" w:w="11920"/>
        </w:sectPr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LO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CH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8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SE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CASE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OINT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END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4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TEKTUR</w:t>
      </w:r>
      <w:r>
        <w:rPr>
          <w:rFonts w:ascii="Cambria" w:cs="Cambria" w:eastAsia="Cambria" w:hAnsi="Cambria"/>
          <w:spacing w:val="-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DESA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BAS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DATA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3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5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TEKTUR</w:t>
      </w:r>
      <w:r>
        <w:rPr>
          <w:rFonts w:ascii="Cambria" w:cs="Cambria" w:eastAsia="Cambria" w:hAnsi="Cambria"/>
          <w:spacing w:val="-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FRAMEW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ORK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3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TAR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LASS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DATASET</w:t>
      </w:r>
      <w:r>
        <w:rPr>
          <w:rFonts w:ascii="Cambria" w:cs="Cambria" w:eastAsia="Cambria" w:hAnsi="Cambria"/>
          <w:spacing w:val="-7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-2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8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DO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OAD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-2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9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ORGANI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ZAT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-1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-1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10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PRO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LE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-4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11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GN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-16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AMBAR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12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-2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AMBAR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USER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-1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64"/>
        <w:ind w:left="595" w:right="80"/>
      </w:pPr>
      <w:r>
        <w:rPr>
          <w:rFonts w:ascii="Cambria" w:cs="Cambria" w:eastAsia="Cambria" w:hAnsi="Cambria"/>
          <w:spacing w:val="-1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AMBAR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14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UBL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HOM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-1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9"/>
        <w:ind w:left="595" w:right="80"/>
      </w:pPr>
      <w:r>
        <w:rPr>
          <w:rFonts w:ascii="Cambria" w:cs="Cambria" w:eastAsia="Cambria" w:hAnsi="Cambria"/>
          <w:spacing w:val="-1"/>
          <w:sz w:val="20"/>
          <w:szCs w:val="20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AMBAR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15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KTU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HMT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VIE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-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40"/>
          <w:szCs w:val="40"/>
        </w:rPr>
        <w:jc w:val="both"/>
        <w:spacing w:before="31"/>
        <w:ind w:left="595" w:right="7943"/>
      </w:pPr>
      <w:r>
        <w:rPr>
          <w:rFonts w:ascii="Cambria" w:cs="Cambria" w:eastAsia="Cambria" w:hAnsi="Cambria"/>
          <w:w w:val="99"/>
          <w:sz w:val="40"/>
          <w:szCs w:val="40"/>
        </w:rPr>
        <w:t> </w:t>
      </w:r>
      <w:r>
        <w:rPr>
          <w:rFonts w:ascii="Cambria" w:cs="Cambria" w:eastAsia="Cambria" w:hAnsi="Cambria"/>
          <w:w w:val="100"/>
          <w:sz w:val="40"/>
          <w:szCs w:val="40"/>
        </w:rPr>
      </w:r>
    </w:p>
    <w:p>
      <w:pPr>
        <w:rPr>
          <w:rFonts w:ascii="Cambria" w:cs="Cambria" w:eastAsia="Cambria" w:hAnsi="Cambria"/>
          <w:sz w:val="40"/>
          <w:szCs w:val="40"/>
        </w:rPr>
        <w:jc w:val="both"/>
        <w:spacing w:before="92"/>
        <w:ind w:left="595" w:right="5823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Daf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t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ar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Tabe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l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3"/>
          <w:szCs w:val="13"/>
        </w:rPr>
        <w:jc w:val="left"/>
        <w:spacing w:before="9" w:line="120" w:lineRule="exact"/>
      </w:pPr>
      <w:r>
        <w:rPr>
          <w:sz w:val="13"/>
          <w:szCs w:val="13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line="276" w:lineRule="auto"/>
        <w:ind w:left="595" w:right="80"/>
      </w:pP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LIN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-1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SI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TEM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PULAN</w:t>
      </w:r>
      <w:r>
        <w:rPr>
          <w:rFonts w:ascii="Cambria" w:cs="Cambria" w:eastAsia="Cambria" w:hAnsi="Cambria"/>
          <w:spacing w:val="-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TABE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DALAM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DATABAS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-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DATASET</w:t>
      </w:r>
      <w:r>
        <w:rPr>
          <w:rFonts w:ascii="Cambria" w:cs="Cambria" w:eastAsia="Cambria" w:hAnsi="Cambria"/>
          <w:spacing w:val="-3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16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4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WNL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OAD</w:t>
      </w:r>
      <w:r>
        <w:rPr>
          <w:rFonts w:ascii="Cambria" w:cs="Cambria" w:eastAsia="Cambria" w:hAnsi="Cambria"/>
          <w:spacing w:val="-2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19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5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ION</w:t>
      </w:r>
      <w:r>
        <w:rPr>
          <w:rFonts w:ascii="Cambria" w:cs="Cambria" w:eastAsia="Cambria" w:hAnsi="Cambria"/>
          <w:spacing w:val="-2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20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6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UNGSI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C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-17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99"/>
          <w:sz w:val="20"/>
          <w:szCs w:val="20"/>
        </w:rPr>
        <w:t>.......</w:t>
      </w:r>
      <w:r>
        <w:rPr>
          <w:rFonts w:ascii="Cambria" w:cs="Cambria" w:eastAsia="Cambria" w:hAnsi="Cambria"/>
          <w:spacing w:val="-1"/>
          <w:w w:val="99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-3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8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TOPI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-1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23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9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-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10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J</w:t>
      </w:r>
      <w:r>
        <w:rPr>
          <w:rFonts w:ascii="Cambria" w:cs="Cambria" w:eastAsia="Cambria" w:hAnsi="Cambria"/>
          <w:spacing w:val="-3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25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11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-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BLI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HOM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-41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ABEL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12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OUT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ING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INK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TO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FUNC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ION</w:t>
      </w:r>
      <w:r>
        <w:rPr>
          <w:rFonts w:ascii="Cambria" w:cs="Cambria" w:eastAsia="Cambria" w:hAnsi="Cambria"/>
          <w:spacing w:val="-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PEN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-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AKARTA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1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31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ABEL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CS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&amp;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JS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RIE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DIG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1"/>
          <w:sz w:val="20"/>
          <w:szCs w:val="20"/>
        </w:rPr>
        <w:t>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AKARTA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spacing w:val="-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34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sz w:val="19"/>
          <w:szCs w:val="19"/>
        </w:rPr>
        <w:jc w:val="left"/>
        <w:spacing w:before="5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both"/>
        <w:ind w:left="595" w:right="5117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Daf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t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ar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Lampi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ra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n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4"/>
          <w:szCs w:val="24"/>
        </w:rPr>
        <w:jc w:val="both"/>
        <w:ind w:left="595" w:right="80"/>
      </w:pPr>
      <w:r>
        <w:rPr>
          <w:rFonts w:ascii="Cambria" w:cs="Cambria" w:eastAsia="Cambria" w:hAnsi="Cambria"/>
          <w:spacing w:val="-1"/>
          <w:sz w:val="20"/>
          <w:szCs w:val="20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RUKTUR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ABA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-3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37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24"/>
          <w:szCs w:val="24"/>
        </w:rPr>
        <w:jc w:val="both"/>
        <w:spacing w:before="34"/>
        <w:ind w:left="595" w:right="80"/>
      </w:pPr>
      <w:r>
        <w:rPr>
          <w:rFonts w:ascii="Cambria" w:cs="Cambria" w:eastAsia="Cambria" w:hAnsi="Cambria"/>
          <w:spacing w:val="-1"/>
          <w:sz w:val="20"/>
          <w:szCs w:val="20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IND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AHAN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-2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.....................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.</w:t>
      </w:r>
      <w:r>
        <w:rPr>
          <w:rFonts w:ascii="Cambria" w:cs="Cambria" w:eastAsia="Cambria" w:hAnsi="Cambria"/>
          <w:spacing w:val="-39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42</w:t>
      </w:r>
      <w:r>
        <w:rPr>
          <w:rFonts w:ascii="Cambria" w:cs="Cambria" w:eastAsia="Cambria" w:hAnsi="Cambria"/>
          <w:spacing w:val="0"/>
          <w:w w:val="100"/>
          <w:sz w:val="24"/>
          <w:szCs w:val="24"/>
        </w:rPr>
        <w:t> </w:t>
      </w:r>
    </w:p>
    <w:p>
      <w:pPr>
        <w:rPr>
          <w:rFonts w:ascii="Cambria" w:cs="Cambria" w:eastAsia="Cambria" w:hAnsi="Cambria"/>
          <w:sz w:val="40"/>
          <w:szCs w:val="40"/>
        </w:rPr>
        <w:jc w:val="both"/>
        <w:spacing w:before="31"/>
        <w:ind w:left="595" w:right="7943"/>
        <w:sectPr>
          <w:pgMar w:bottom="280" w:footer="802" w:header="713" w:left="1680" w:right="1540" w:top="900"/>
          <w:pgSz w:h="16840" w:w="11920"/>
        </w:sectPr>
      </w:pPr>
      <w:r>
        <w:rPr>
          <w:rFonts w:ascii="Cambria" w:cs="Cambria" w:eastAsia="Cambria" w:hAnsi="Cambria"/>
          <w:w w:val="99"/>
          <w:sz w:val="40"/>
          <w:szCs w:val="40"/>
        </w:rPr>
        <w:t> </w:t>
      </w:r>
      <w:r>
        <w:rPr>
          <w:rFonts w:ascii="Cambria" w:cs="Cambria" w:eastAsia="Cambria" w:hAnsi="Cambria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left"/>
        <w:spacing w:before="3"/>
        <w:ind w:left="595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1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TENTAN</w:t>
      </w:r>
      <w:r>
        <w:rPr>
          <w:rFonts w:ascii="Cambria" w:cs="Cambria" w:eastAsia="Cambria" w:hAnsi="Cambria"/>
          <w:spacing w:val="2"/>
          <w:w w:val="99"/>
          <w:sz w:val="40"/>
          <w:szCs w:val="40"/>
        </w:rPr>
        <w:t>G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OPEN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DATA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JAKART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3"/>
          <w:szCs w:val="13"/>
        </w:rPr>
        <w:jc w:val="left"/>
        <w:spacing w:before="9" w:line="120" w:lineRule="exact"/>
      </w:pPr>
      <w:r>
        <w:rPr>
          <w:sz w:val="13"/>
          <w:szCs w:val="13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71"/>
      </w:pP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https://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ata.jaka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ta.g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.i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/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Jakarta)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ortal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rpadu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erinta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rovinsi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DKI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nyajikan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uruh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Sat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nit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rja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Peme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rinta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vins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https://data.j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art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.go.id/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hir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color w:val="000000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cita-cita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erinta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rovinsi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diakan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color w:val="000000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basis</w:t>
      </w:r>
      <w:r>
        <w:rPr>
          <w:rFonts w:ascii="Cambria" w:cs="Cambria" w:eastAsia="Cambria" w:hAnsi="Cambria"/>
          <w:color w:val="000000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bangunan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akurat,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terbuka,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terpusat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terintegrasi,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sesuai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color w:val="000000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anat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Peraturan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Gubernur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181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Tahun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2014.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 w:line="276" w:lineRule="auto"/>
        <w:ind w:firstLine="720" w:left="595" w:right="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dicari,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bali,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blik/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asyarakat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anfaatkan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nov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bangun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kota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gara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nja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arapannya,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data.jakarta.go.id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erpadu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akurat,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utakhir,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terbuka,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terintegrasi,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lengkap,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akuntab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handal,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valid,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udah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diakses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berkelanjutan,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nyajikan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asyarakat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emenuhi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penerapan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e-g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vern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ent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mewu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transparan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akuntabel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 w:line="276" w:lineRule="auto"/>
        <w:ind w:firstLine="720" w:left="595" w:right="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Sesuai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Nomo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2008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seluruh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disajikan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erpadu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https://data.jakarta.go.id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/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ikat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bagai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dom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ain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blik,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sehin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ya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rsaji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color w:val="000000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diperk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engandung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engandung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rahasia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negara,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rahasia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pribadi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hal-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hal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lainnya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telah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diatur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Undan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</w:p>
    <w:p>
      <w:pPr>
        <w:rPr>
          <w:sz w:val="15"/>
          <w:szCs w:val="15"/>
        </w:rPr>
        <w:jc w:val="left"/>
        <w:spacing w:before="2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1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1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r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H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-1"/>
          <w:sz w:val="32"/>
          <w:szCs w:val="32"/>
        </w:rPr>
        <w:t>k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-1"/>
          <w:sz w:val="32"/>
          <w:szCs w:val="32"/>
        </w:rPr>
        <w:t>m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Open</w:t>
      </w:r>
      <w:r>
        <w:rPr>
          <w:rFonts w:ascii="Cambria" w:cs="Cambria" w:eastAsia="Cambria" w:hAnsi="Cambria"/>
          <w:spacing w:val="-1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J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k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r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b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egulasi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usat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left"/>
        <w:spacing w:before="39" w:line="276" w:lineRule="auto"/>
        <w:ind w:hanging="527"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2008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Keterbukaan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788"/>
      </w:pPr>
      <w:r>
        <w:rPr>
          <w:rFonts w:ascii="Cambria" w:cs="Cambria" w:eastAsia="Cambria" w:hAnsi="Cambria"/>
          <w:spacing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   </w:t>
      </w:r>
      <w:r>
        <w:rPr>
          <w:rFonts w:ascii="Cambria" w:cs="Cambria" w:eastAsia="Cambria" w:hAnsi="Cambria"/>
          <w:spacing w:val="2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an</w:t>
      </w:r>
      <w:r>
        <w:rPr>
          <w:rFonts w:ascii="Cambria" w:cs="Cambria" w:eastAsia="Cambria" w:hAnsi="Cambria"/>
          <w:spacing w:val="-1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o.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25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Tahun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2008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tentang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Keterbukaan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Publik.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788"/>
      </w:pPr>
      <w:r>
        <w:rPr>
          <w:rFonts w:ascii="Cambria" w:cs="Cambria" w:eastAsia="Cambria" w:hAnsi="Cambria"/>
          <w:spacing w:val="-1"/>
          <w:sz w:val="22"/>
          <w:szCs w:val="22"/>
        </w:rPr>
        <w:t>3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   </w:t>
      </w:r>
      <w:r>
        <w:rPr>
          <w:rFonts w:ascii="Cambria" w:cs="Cambria" w:eastAsia="Cambria" w:hAnsi="Cambria"/>
          <w:spacing w:val="2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Peraturan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Presiden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39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Tahun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2019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tentang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Satu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Indonesia.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left"/>
        <w:spacing w:before="7" w:line="280" w:lineRule="atLeast"/>
        <w:ind w:hanging="527"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Peraturan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Tahun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2020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Standar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Layanan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b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b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egulasi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aera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both"/>
        <w:spacing w:before="35" w:line="276" w:lineRule="auto"/>
        <w:ind w:hanging="527" w:left="1315" w:right="70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Peraturan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Gubernur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181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ahun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2014,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Prosedur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Pengelolaan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bangunan.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both"/>
        <w:spacing w:line="276" w:lineRule="auto"/>
        <w:ind w:hanging="527"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Peraturan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Gubernur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DKI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7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5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Layanan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788"/>
      </w:pPr>
      <w:r>
        <w:rPr>
          <w:rFonts w:ascii="Cambria" w:cs="Cambria" w:eastAsia="Cambria" w:hAnsi="Cambria"/>
          <w:spacing w:val="-1"/>
          <w:sz w:val="22"/>
          <w:szCs w:val="22"/>
        </w:rPr>
        <w:t>3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   </w:t>
      </w:r>
      <w:r>
        <w:rPr>
          <w:rFonts w:ascii="Cambria" w:cs="Cambria" w:eastAsia="Cambria" w:hAnsi="Cambria"/>
          <w:spacing w:val="2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Peraturan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Gubernur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KI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Jakarta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or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6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Tahun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2020,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tentang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</w:t>
      </w:r>
      <w:r>
        <w:rPr>
          <w:rFonts w:ascii="Cambria" w:cs="Cambria" w:eastAsia="Cambria" w:hAnsi="Cambria"/>
          <w:spacing w:val="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gu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pulan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1315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Per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kt</w:t>
      </w:r>
      <w:r>
        <w:rPr>
          <w:rFonts w:ascii="Cambria" w:cs="Cambria" w:eastAsia="Cambria" w:hAnsi="Cambria"/>
          <w:spacing w:val="-1"/>
          <w:sz w:val="22"/>
          <w:szCs w:val="22"/>
        </w:rPr>
        <w:t>ron</w:t>
      </w:r>
      <w:r>
        <w:rPr>
          <w:rFonts w:ascii="Cambria" w:cs="Cambria" w:eastAsia="Cambria" w:hAnsi="Cambria"/>
          <w:spacing w:val="0"/>
          <w:sz w:val="22"/>
          <w:szCs w:val="22"/>
        </w:rPr>
        <w:t>ik</w:t>
      </w:r>
      <w:r>
        <w:rPr>
          <w:rFonts w:ascii="Cambria" w:cs="Cambria" w:eastAsia="Cambria" w:hAnsi="Cambria"/>
          <w:spacing w:val="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both"/>
        <w:spacing w:before="39" w:line="276" w:lineRule="auto"/>
        <w:ind w:hanging="527" w:left="1315" w:right="72"/>
        <w:sectPr>
          <w:pgNumType w:start="1"/>
          <w:pgMar w:bottom="280" w:footer="1046" w:header="713" w:left="1680" w:right="1540" w:top="900"/>
          <w:footerReference r:id="rId10" w:type="default"/>
          <w:pgSz w:h="16840" w:w="11920"/>
        </w:sectPr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Keputusan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ubernur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1054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2020,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Penyusunan,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Penyajian,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Penginputan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Prioritas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Berbasis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ktronik.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both"/>
        <w:spacing w:before="30" w:line="276" w:lineRule="auto"/>
        <w:ind w:hanging="527"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5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ernur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o.3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2019,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Penyusunan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Perjanjian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Kinerja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Key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ance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Indikator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Perangkat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aerah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2019.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both"/>
        <w:spacing w:line="274" w:lineRule="auto"/>
        <w:ind w:hanging="527" w:left="1315" w:right="72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Surat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Edaran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Sekretaris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aerah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71/SE/2017,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Pelaksanaan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erbuka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ukung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encana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ksi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Govern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donesia.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both"/>
        <w:spacing w:before="2" w:line="276" w:lineRule="auto"/>
        <w:ind w:hanging="527" w:left="1315" w:right="72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7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  <w:tab/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Surat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Sekretaris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aera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3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/SE/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9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Kebijakan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Perlind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Priba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lekt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aerah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Khusus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Ibukota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5"/>
          <w:szCs w:val="15"/>
        </w:rPr>
        <w:jc w:val="left"/>
        <w:spacing w:before="6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ind w:left="595" w:right="2956"/>
      </w:pPr>
      <w:r>
        <w:rPr>
          <w:rFonts w:ascii="Cambria" w:cs="Cambria" w:eastAsia="Cambria" w:hAnsi="Cambria"/>
          <w:spacing w:val="-1"/>
          <w:sz w:val="32"/>
          <w:szCs w:val="32"/>
        </w:rPr>
        <w:t>1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2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Keb</w:t>
      </w:r>
      <w:r>
        <w:rPr>
          <w:rFonts w:ascii="Cambria" w:cs="Cambria" w:eastAsia="Cambria" w:hAnsi="Cambria"/>
          <w:spacing w:val="0"/>
          <w:sz w:val="32"/>
          <w:szCs w:val="32"/>
        </w:rPr>
        <w:t>ij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k</w:t>
      </w:r>
      <w:r>
        <w:rPr>
          <w:rFonts w:ascii="Cambria" w:cs="Cambria" w:eastAsia="Cambria" w:hAnsi="Cambria"/>
          <w:spacing w:val="-1"/>
          <w:sz w:val="32"/>
          <w:szCs w:val="32"/>
        </w:rPr>
        <w:t>an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&amp;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Open</w:t>
      </w:r>
      <w:r>
        <w:rPr>
          <w:rFonts w:ascii="Cambria" w:cs="Cambria" w:eastAsia="Cambria" w:hAnsi="Cambria"/>
          <w:spacing w:val="-1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7"/>
          <w:szCs w:val="17"/>
        </w:rPr>
        <w:jc w:val="left"/>
        <w:spacing w:before="6" w:line="160" w:lineRule="exact"/>
      </w:pPr>
      <w:r>
        <w:rPr>
          <w:sz w:val="17"/>
          <w:szCs w:val="17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berupaya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endorong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kebijakan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berdasarkan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mewu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akurat,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khir,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terpadu,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terintegrasi,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udah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diakses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&amp;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orm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bali.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ningkatkan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transparansi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akuntabilitas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rinta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ningkatkan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partisipasi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asyarakat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angunan.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aksudkan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engatur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penyelenggaraan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tata</w:t>
      </w:r>
      <w:r>
        <w:rPr>
          <w:rFonts w:ascii="Cambria" w:cs="Cambria" w:eastAsia="Cambria" w:hAnsi="Cambria"/>
          <w:spacing w:val="-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lola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Instansi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&amp;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Instansi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ndukung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perencanaan,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pelaksanaan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evaluasi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pengendalian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bangunan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both"/>
        <w:spacing w:line="274" w:lineRule="auto"/>
        <w:ind w:firstLine="720" w:left="595" w:right="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“data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terbuka”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bebas,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anfaatkan,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idistribusikan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&amp;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likasikan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engikuti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peraturan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perundang-undangan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berlaku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kriteria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berikut;</w:t>
      </w:r>
      <w:r>
        <w:rPr>
          <w:rFonts w:ascii="Cambria" w:cs="Cambria" w:eastAsia="Cambria" w:hAnsi="Cambria"/>
          <w:b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2"/>
        <w:ind w:left="955"/>
      </w:pPr>
      <w:r>
        <w:rPr>
          <w:rFonts w:ascii="Courier New" w:cs="Courier New" w:eastAsia="Courier New" w:hAnsi="Courier New"/>
          <w:w w:val="99"/>
          <w:sz w:val="28"/>
          <w:szCs w:val="28"/>
        </w:rPr>
        <w:t>o</w:t>
      </w:r>
      <w:r>
        <w:rPr>
          <w:rFonts w:ascii="Courier New" w:cs="Courier New" w:eastAsia="Courier New" w:hAnsi="Courier New"/>
          <w:spacing w:val="25"/>
          <w:w w:val="100"/>
          <w:sz w:val="28"/>
          <w:szCs w:val="28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etersediaa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akse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: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tersedia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a.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Tersedia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4"/>
        <w:ind w:left="1315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mud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sz w:val="22"/>
          <w:szCs w:val="22"/>
        </w:rPr>
        <w:t>bali.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58" w:lineRule="auto"/>
        <w:ind w:hanging="360" w:left="1315" w:right="68"/>
      </w:pPr>
      <w:r>
        <w:rPr>
          <w:rFonts w:ascii="Courier New" w:cs="Courier New" w:eastAsia="Courier New" w:hAnsi="Courier New"/>
          <w:spacing w:val="0"/>
          <w:w w:val="100"/>
          <w:sz w:val="28"/>
          <w:szCs w:val="28"/>
        </w:rPr>
        <w:t>o</w:t>
      </w:r>
      <w:r>
        <w:rPr>
          <w:rFonts w:ascii="Courier New" w:cs="Courier New" w:eastAsia="Courier New" w:hAnsi="Courier New"/>
          <w:spacing w:val="0"/>
          <w:w w:val="100"/>
          <w:sz w:val="28"/>
          <w:szCs w:val="28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gg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aa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b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b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distribusia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: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bali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memenuh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-syarat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20"/>
        <w:ind w:left="955"/>
      </w:pPr>
      <w:r>
        <w:rPr>
          <w:rFonts w:ascii="Courier New" w:cs="Courier New" w:eastAsia="Courier New" w:hAnsi="Courier New"/>
          <w:w w:val="99"/>
          <w:sz w:val="28"/>
          <w:szCs w:val="28"/>
        </w:rPr>
        <w:t>o</w:t>
      </w:r>
      <w:r>
        <w:rPr>
          <w:rFonts w:ascii="Courier New" w:cs="Courier New" w:eastAsia="Courier New" w:hAnsi="Courier New"/>
          <w:spacing w:val="25"/>
          <w:w w:val="100"/>
          <w:sz w:val="28"/>
          <w:szCs w:val="28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Terbuka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tuk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um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: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blika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berlaku.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10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both"/>
        <w:ind w:left="595" w:right="1287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2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LATA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R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B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ELA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K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NG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OPE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N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DATA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V2.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0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left="595" w:right="69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2015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platfor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/fra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uat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situs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i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).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plikasi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bantu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kita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engelola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bitka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rintah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pusat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litian,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pulkan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“Python”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antar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server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rbasis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hon.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 w:line="275" w:lineRule="auto"/>
        <w:ind w:firstLine="720" w:left="595" w:right="71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Aplikasi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fitur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cukup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pulan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terbuka.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seiring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berjalannya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aktu,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butu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ususnya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Disko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fotik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bang.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lagi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left="595" w:right="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pengolahan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Aturan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pengolahan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berbeda,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infotik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dasarnya,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erupakan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platform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source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diperti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teruta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engine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cukup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krusial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apab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enye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updat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/ata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upgrade.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Ketergantungan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terhadap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engine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sulitan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odifikasi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ayor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terhadap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karena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infotik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tuskan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angun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baru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platfor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berbeda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enuhi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 w:line="275" w:lineRule="auto"/>
        <w:ind w:firstLine="720" w:left="595" w:right="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(versi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arusla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uhi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lanjutan.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target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v2.0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rjakan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nggunakan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ork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Cod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eIgniter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arapannya,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angan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/>
        <w:ind w:left="595" w:right="79"/>
      </w:pPr>
      <w:r>
        <w:rPr>
          <w:rFonts w:ascii="Cambria" w:cs="Cambria" w:eastAsia="Cambria" w:hAnsi="Cambria"/>
          <w:spacing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sz w:val="22"/>
          <w:szCs w:val="22"/>
        </w:rPr>
        <w:t>0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ik</w:t>
      </w:r>
      <w:r>
        <w:rPr>
          <w:rFonts w:ascii="Cambria" w:cs="Cambria" w:eastAsia="Cambria" w:hAnsi="Cambria"/>
          <w:spacing w:val="-1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urun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akt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11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mu</w:t>
      </w:r>
      <w:r>
        <w:rPr>
          <w:rFonts w:ascii="Cambria" w:cs="Cambria" w:eastAsia="Cambria" w:hAnsi="Cambria"/>
          <w:spacing w:val="0"/>
          <w:sz w:val="22"/>
          <w:szCs w:val="22"/>
        </w:rPr>
        <w:t>lai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ggal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01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Fe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5"/>
        <w:ind w:left="595" w:right="4180"/>
      </w:pPr>
      <w:r>
        <w:rPr>
          <w:rFonts w:ascii="Cambria" w:cs="Cambria" w:eastAsia="Cambria" w:hAnsi="Cambria"/>
          <w:spacing w:val="-1"/>
          <w:sz w:val="22"/>
          <w:szCs w:val="22"/>
        </w:rPr>
        <w:t>2020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sz w:val="22"/>
          <w:szCs w:val="22"/>
        </w:rPr>
        <w:t>ai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31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Desem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2020</w:t>
      </w:r>
      <w:r>
        <w:rPr>
          <w:rFonts w:ascii="Cambria" w:cs="Cambria" w:eastAsia="Cambria" w:hAnsi="Cambria"/>
          <w:spacing w:val="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40"/>
          <w:szCs w:val="40"/>
        </w:rPr>
        <w:jc w:val="both"/>
        <w:ind w:left="595" w:right="2137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3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TUJ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UAN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&amp;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SPES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F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IKAS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FUNGS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left="595" w:right="72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Adapun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fungsi-fu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enuhi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v2.0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berikut: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tabs>
          <w:tab w:pos="1300" w:val="left"/>
        </w:tabs>
        <w:jc w:val="both"/>
        <w:spacing w:line="274" w:lineRule="auto"/>
        <w:ind w:hanging="360" w:left="1315" w:right="71"/>
      </w:pPr>
      <w:r>
        <w:rPr>
          <w:rFonts w:ascii="Times New Roman" w:cs="Times New Roman" w:eastAsia="Times New Roman" w:hAnsi="Times New Roman"/>
          <w:spacing w:val="0"/>
          <w:w w:val="100"/>
          <w:sz w:val="22"/>
          <w:szCs w:val="22"/>
        </w:rPr>
        <w:t>●</w:t>
        <w:tab/>
      </w:r>
      <w:r>
        <w:rPr>
          <w:rFonts w:ascii="Times New Roman" w:cs="Times New Roman" w:eastAsia="Times New Roman" w:hAnsi="Times New Roman"/>
          <w:spacing w:val="0"/>
          <w:w w:val="100"/>
          <w:sz w:val="22"/>
          <w:szCs w:val="22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2.0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bahasa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rograman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kurang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1.0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(CK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2"/>
        <w:ind w:left="955"/>
      </w:pPr>
      <w:r>
        <w:rPr>
          <w:rFonts w:ascii="Times New Roman" w:cs="Times New Roman" w:eastAsia="Times New Roman" w:hAnsi="Times New Roman"/>
          <w:sz w:val="22"/>
          <w:szCs w:val="22"/>
        </w:rPr>
        <w:t>●</w:t>
      </w:r>
      <w:r>
        <w:rPr>
          <w:rFonts w:ascii="Times New Roman" w:cs="Times New Roman" w:eastAsia="Times New Roman" w:hAnsi="Times New Roman"/>
          <w:sz w:val="22"/>
          <w:szCs w:val="22"/>
        </w:rPr>
        <w:t>   </w:t>
      </w:r>
      <w:r>
        <w:rPr>
          <w:rFonts w:ascii="Times New Roman" w:cs="Times New Roman" w:eastAsia="Times New Roman" w:hAnsi="Times New Roman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Pena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bahan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eta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fail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rkas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Times New Roman" w:cs="Times New Roman" w:eastAsia="Times New Roman" w:hAnsi="Times New Roman"/>
          <w:sz w:val="22"/>
          <w:szCs w:val="22"/>
        </w:rPr>
        <w:t>●</w:t>
      </w:r>
      <w:r>
        <w:rPr>
          <w:rFonts w:ascii="Times New Roman" w:cs="Times New Roman" w:eastAsia="Times New Roman" w:hAnsi="Times New Roman"/>
          <w:sz w:val="22"/>
          <w:szCs w:val="22"/>
        </w:rPr>
        <w:t>   </w:t>
      </w:r>
      <w:r>
        <w:rPr>
          <w:rFonts w:ascii="Times New Roman" w:cs="Times New Roman" w:eastAsia="Times New Roman" w:hAnsi="Times New Roman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Pena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bahan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Single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sign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terhadap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“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ashboard”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955"/>
      </w:pPr>
      <w:r>
        <w:rPr>
          <w:rFonts w:ascii="Times New Roman" w:cs="Times New Roman" w:eastAsia="Times New Roman" w:hAnsi="Times New Roman"/>
          <w:sz w:val="22"/>
          <w:szCs w:val="22"/>
        </w:rPr>
        <w:t>●</w:t>
      </w:r>
      <w:r>
        <w:rPr>
          <w:rFonts w:ascii="Times New Roman" w:cs="Times New Roman" w:eastAsia="Times New Roman" w:hAnsi="Times New Roman"/>
          <w:sz w:val="22"/>
          <w:szCs w:val="22"/>
        </w:rPr>
        <w:t>   </w:t>
      </w:r>
      <w:r>
        <w:rPr>
          <w:rFonts w:ascii="Times New Roman" w:cs="Times New Roman" w:eastAsia="Times New Roman" w:hAnsi="Times New Roman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Pena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bahan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tracking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Times New Roman" w:cs="Times New Roman" w:eastAsia="Times New Roman" w:hAnsi="Times New Roman"/>
          <w:sz w:val="22"/>
          <w:szCs w:val="22"/>
        </w:rPr>
        <w:t>●</w:t>
      </w:r>
      <w:r>
        <w:rPr>
          <w:rFonts w:ascii="Times New Roman" w:cs="Times New Roman" w:eastAsia="Times New Roman" w:hAnsi="Times New Roman"/>
          <w:sz w:val="22"/>
          <w:szCs w:val="22"/>
        </w:rPr>
        <w:t>   </w:t>
      </w:r>
      <w:r>
        <w:rPr>
          <w:rFonts w:ascii="Times New Roman" w:cs="Times New Roman" w:eastAsia="Times New Roman" w:hAnsi="Times New Roman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Perubahan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aturan/alur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birokrasi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Times New Roman" w:cs="Times New Roman" w:eastAsia="Times New Roman" w:hAnsi="Times New Roman"/>
          <w:sz w:val="22"/>
          <w:szCs w:val="22"/>
        </w:rPr>
        <w:t>●</w:t>
      </w:r>
      <w:r>
        <w:rPr>
          <w:rFonts w:ascii="Times New Roman" w:cs="Times New Roman" w:eastAsia="Times New Roman" w:hAnsi="Times New Roman"/>
          <w:sz w:val="22"/>
          <w:szCs w:val="22"/>
        </w:rPr>
        <w:t>   </w:t>
      </w:r>
      <w:r>
        <w:rPr>
          <w:rFonts w:ascii="Times New Roman" w:cs="Times New Roman" w:eastAsia="Times New Roman" w:hAnsi="Times New Roman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Perubahan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rosesan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struktur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database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 w:line="240" w:lineRule="exact"/>
        <w:ind w:left="955"/>
      </w:pPr>
      <w:r>
        <w:rPr>
          <w:rFonts w:ascii="Times New Roman" w:cs="Times New Roman" w:eastAsia="Times New Roman" w:hAnsi="Times New Roman"/>
          <w:position w:val="-1"/>
          <w:sz w:val="22"/>
          <w:szCs w:val="22"/>
        </w:rPr>
        <w:t>●</w:t>
      </w:r>
      <w:r>
        <w:rPr>
          <w:rFonts w:ascii="Times New Roman" w:cs="Times New Roman" w:eastAsia="Times New Roman" w:hAnsi="Times New Roman"/>
          <w:position w:val="-1"/>
          <w:sz w:val="22"/>
          <w:szCs w:val="22"/>
        </w:rPr>
        <w:t>   </w:t>
      </w:r>
      <w:r>
        <w:rPr>
          <w:rFonts w:ascii="Times New Roman" w:cs="Times New Roman" w:eastAsia="Times New Roman" w:hAnsi="Times New Roman"/>
          <w:spacing w:val="7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Perubahan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desain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pilan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 w:line="240" w:lineRule="exact"/>
        <w:ind w:left="1315"/>
      </w:pP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uj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an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Open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ata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v2.0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yang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dijabarkan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kedala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beberapa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poin</w:t>
      </w:r>
      <w:r>
        <w:rPr>
          <w:rFonts w:ascii="Cambria" w:cs="Cambria" w:eastAsia="Cambria" w:hAnsi="Cambria"/>
          <w:spacing w:val="-8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diatas,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46" w:line="275" w:lineRule="auto"/>
        <w:ind w:left="595" w:right="71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erupakan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kondisi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target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&amp;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pemer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v2.0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dibangun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prototyping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iterasi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endapatkan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titik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antara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both"/>
        <w:spacing w:before="3"/>
        <w:ind w:left="595" w:right="4965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4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SU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M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B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E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R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DA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Y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left="595" w:right="71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bukanlah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tingkat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oto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atisasi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tinggi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bekerja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sendirinya.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dibangun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secara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atis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pengguna-pengguna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berdasarkan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asing.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rena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itu,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persyaratan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aupun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hal-hal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dipenuhi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agar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berjalan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5"/>
          <w:szCs w:val="15"/>
        </w:rPr>
        <w:jc w:val="left"/>
        <w:spacing w:before="7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ind w:left="595" w:right="287"/>
      </w:pPr>
      <w:r>
        <w:rPr>
          <w:rFonts w:ascii="Cambria" w:cs="Cambria" w:eastAsia="Cambria" w:hAnsi="Cambria"/>
          <w:spacing w:val="-1"/>
          <w:sz w:val="32"/>
          <w:szCs w:val="32"/>
        </w:rPr>
        <w:t>4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1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Keb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uhan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pe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ang</w:t>
      </w:r>
      <w:r>
        <w:rPr>
          <w:rFonts w:ascii="Cambria" w:cs="Cambria" w:eastAsia="Cambria" w:hAnsi="Cambria"/>
          <w:spacing w:val="-1"/>
          <w:sz w:val="32"/>
          <w:szCs w:val="32"/>
        </w:rPr>
        <w:t>k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ke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0"/>
          <w:sz w:val="32"/>
          <w:szCs w:val="32"/>
        </w:rPr>
        <w:t>,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0"/>
          <w:sz w:val="32"/>
          <w:szCs w:val="32"/>
        </w:rPr>
        <w:t>j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ing</w:t>
      </w:r>
      <w:r>
        <w:rPr>
          <w:rFonts w:ascii="Cambria" w:cs="Cambria" w:eastAsia="Cambria" w:hAnsi="Cambria"/>
          <w:spacing w:val="-1"/>
          <w:sz w:val="32"/>
          <w:szCs w:val="32"/>
        </w:rPr>
        <w:t>an</w:t>
      </w:r>
      <w:r>
        <w:rPr>
          <w:rFonts w:ascii="Cambria" w:cs="Cambria" w:eastAsia="Cambria" w:hAnsi="Cambria"/>
          <w:spacing w:val="0"/>
          <w:sz w:val="32"/>
          <w:szCs w:val="32"/>
        </w:rPr>
        <w:t>,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dan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kea</w:t>
      </w:r>
      <w:r>
        <w:rPr>
          <w:rFonts w:ascii="Cambria" w:cs="Cambria" w:eastAsia="Cambria" w:hAnsi="Cambria"/>
          <w:spacing w:val="-1"/>
          <w:sz w:val="32"/>
          <w:szCs w:val="32"/>
        </w:rPr>
        <w:t>m</w:t>
      </w:r>
      <w:r>
        <w:rPr>
          <w:rFonts w:ascii="Cambria" w:cs="Cambria" w:eastAsia="Cambria" w:hAnsi="Cambria"/>
          <w:spacing w:val="-1"/>
          <w:sz w:val="32"/>
          <w:szCs w:val="32"/>
        </w:rPr>
        <w:t>ana</w:t>
      </w:r>
      <w:r>
        <w:rPr>
          <w:rFonts w:ascii="Cambria" w:cs="Cambria" w:eastAsia="Cambria" w:hAnsi="Cambria"/>
          <w:spacing w:val="-1"/>
          <w:sz w:val="32"/>
          <w:szCs w:val="32"/>
        </w:rPr>
        <w:t>n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69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soft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lunak)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sangatla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rgantung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hard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are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ras)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rinstallnya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lunak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rjalan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apabila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perinta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-perintah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lunak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terkait.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karena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itu,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luna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berbanding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lurus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315"/>
      </w:pPr>
      <w:r>
        <w:rPr>
          <w:rFonts w:ascii="Cambria" w:cs="Cambria" w:eastAsia="Cambria" w:hAnsi="Cambria"/>
          <w:sz w:val="22"/>
          <w:szCs w:val="22"/>
        </w:rPr>
        <w:t>Open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butuhkan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rosesan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backend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cukup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berat.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7" w:line="280" w:lineRule="atLeast"/>
        <w:ind w:left="595" w:right="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rosesan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pencarian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terus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eningkat,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butuhkan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agar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rjalan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lancar.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enengah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disarankan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berikut: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 w:line="276" w:lineRule="auto"/>
        <w:ind w:hanging="360" w:left="2035" w:right="72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Processor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spesifikasi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8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hre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ad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Hz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Base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Frequenc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che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1675"/>
      </w:pPr>
      <w:r>
        <w:rPr>
          <w:rFonts w:ascii="Cambria" w:cs="Cambria" w:eastAsia="Cambria" w:hAnsi="Cambria"/>
          <w:spacing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RAM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kapasitas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lebih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8G</w:t>
      </w:r>
      <w:r>
        <w:rPr>
          <w:rFonts w:ascii="Cambria" w:cs="Cambria" w:eastAsia="Cambria" w:hAnsi="Cambria"/>
          <w:spacing w:val="-1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1675"/>
      </w:pPr>
      <w:r>
        <w:rPr>
          <w:rFonts w:ascii="Cambria" w:cs="Cambria" w:eastAsia="Cambria" w:hAnsi="Cambria"/>
          <w:spacing w:val="-1"/>
          <w:sz w:val="22"/>
          <w:szCs w:val="22"/>
        </w:rPr>
        <w:t>3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Storag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ita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320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1675"/>
      </w:pPr>
      <w:r>
        <w:rPr>
          <w:rFonts w:ascii="Cambria" w:cs="Cambria" w:eastAsia="Cambria" w:hAnsi="Cambria"/>
          <w:i/>
          <w:sz w:val="22"/>
          <w:szCs w:val="22"/>
        </w:rPr>
        <w:t>4.</w:t>
      </w:r>
      <w:r>
        <w:rPr>
          <w:rFonts w:ascii="Cambria" w:cs="Cambria" w:eastAsia="Cambria" w:hAnsi="Cambria"/>
          <w:i/>
          <w:sz w:val="22"/>
          <w:szCs w:val="22"/>
        </w:rPr>
        <w:t>   </w:t>
      </w:r>
      <w:r>
        <w:rPr>
          <w:rFonts w:ascii="Cambria" w:cs="Cambria" w:eastAsia="Cambria" w:hAnsi="Cambria"/>
          <w:i/>
          <w:spacing w:val="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Raid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i/>
          <w:spacing w:val="-1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storag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antisipasi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kehilangan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akibat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kerusakan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035"/>
      </w:pPr>
      <w:r>
        <w:rPr>
          <w:rFonts w:ascii="Cambria" w:cs="Cambria" w:eastAsia="Cambria" w:hAnsi="Cambria"/>
          <w:sz w:val="22"/>
          <w:szCs w:val="22"/>
        </w:rPr>
        <w:t>storage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uta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a.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1675"/>
      </w:pPr>
      <w:r>
        <w:rPr>
          <w:rFonts w:ascii="Cambria" w:cs="Cambria" w:eastAsia="Cambria" w:hAnsi="Cambria"/>
          <w:spacing w:val="-1"/>
          <w:sz w:val="22"/>
          <w:szCs w:val="22"/>
        </w:rPr>
        <w:t>5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Te</w:t>
      </w:r>
      <w:r>
        <w:rPr>
          <w:rFonts w:ascii="Cambria" w:cs="Cambria" w:eastAsia="Cambria" w:hAnsi="Cambria"/>
          <w:spacing w:val="0"/>
          <w:sz w:val="22"/>
          <w:szCs w:val="22"/>
        </w:rPr>
        <w:t>rinstall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rv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ubung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de</w:t>
      </w:r>
      <w:r>
        <w:rPr>
          <w:rFonts w:ascii="Cambria" w:cs="Cambria" w:eastAsia="Cambria" w:hAnsi="Cambria"/>
          <w:spacing w:val="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jaringan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035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iak</w:t>
      </w:r>
      <w:r>
        <w:rPr>
          <w:rFonts w:ascii="Cambria" w:cs="Cambria" w:eastAsia="Cambria" w:hAnsi="Cambria"/>
          <w:spacing w:val="-1"/>
          <w:sz w:val="22"/>
          <w:szCs w:val="22"/>
        </w:rPr>
        <w:t>ses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ca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pu</w:t>
      </w:r>
      <w:r>
        <w:rPr>
          <w:rFonts w:ascii="Cambria" w:cs="Cambria" w:eastAsia="Cambria" w:hAnsi="Cambria"/>
          <w:spacing w:val="0"/>
          <w:sz w:val="22"/>
          <w:szCs w:val="22"/>
        </w:rPr>
        <w:t>blik.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1675"/>
      </w:pPr>
      <w:r>
        <w:rPr>
          <w:rFonts w:ascii="Cambria" w:cs="Cambria" w:eastAsia="Cambria" w:hAnsi="Cambria"/>
          <w:spacing w:val="-1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Kea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anan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jaringan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server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baik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agar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2035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gka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akt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ja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03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5" w:lineRule="auto"/>
        <w:ind w:left="595" w:right="69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Teknologi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diharapkan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cadangan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Raid</w:t>
      </w:r>
      <w:r>
        <w:rPr>
          <w:rFonts w:ascii="Cambria" w:cs="Cambria" w:eastAsia="Cambria" w:hAnsi="Cambria"/>
          <w:i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Storag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),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tingkat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server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ind w:left="595" w:right="2908"/>
      </w:pPr>
      <w:r>
        <w:rPr>
          <w:rFonts w:ascii="Cambria" w:cs="Cambria" w:eastAsia="Cambria" w:hAnsi="Cambria"/>
          <w:spacing w:val="-1"/>
          <w:sz w:val="32"/>
          <w:szCs w:val="32"/>
        </w:rPr>
        <w:t>4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2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Keb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uhan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-1"/>
          <w:sz w:val="32"/>
          <w:szCs w:val="32"/>
        </w:rPr>
        <w:t>m</w:t>
      </w:r>
      <w:r>
        <w:rPr>
          <w:rFonts w:ascii="Cambria" w:cs="Cambria" w:eastAsia="Cambria" w:hAnsi="Cambria"/>
          <w:spacing w:val="-1"/>
          <w:sz w:val="32"/>
          <w:szCs w:val="32"/>
        </w:rPr>
        <w:t>be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daya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m</w:t>
      </w:r>
      <w:r>
        <w:rPr>
          <w:rFonts w:ascii="Cambria" w:cs="Cambria" w:eastAsia="Cambria" w:hAnsi="Cambria"/>
          <w:spacing w:val="-1"/>
          <w:sz w:val="32"/>
          <w:szCs w:val="32"/>
        </w:rPr>
        <w:t>anu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-1"/>
          <w:sz w:val="32"/>
          <w:szCs w:val="32"/>
        </w:rPr>
        <w:t>i</w:t>
      </w:r>
      <w:r>
        <w:rPr>
          <w:rFonts w:ascii="Cambria" w:cs="Cambria" w:eastAsia="Cambria" w:hAnsi="Cambria"/>
          <w:spacing w:val="-2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left="595" w:right="70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dibangun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struktur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ork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odel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ntr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ller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VC).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struktur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sangat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ngkinkan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dilakukan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itu,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anusia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secara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teknikal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engelola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sangat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utuhkan.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Selain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itu,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daya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lain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sangat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dibutuhkan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operato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-operator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left="595" w:right="11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engoperasikan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karena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ibangun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kaita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pulan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Secara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garis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besar,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anusia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lingkup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ibagi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bagian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yaitu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“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nis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”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“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daya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on-tek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”;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8"/>
          <w:szCs w:val="28"/>
        </w:rPr>
        <w:jc w:val="both"/>
        <w:ind w:left="595" w:right="4927"/>
      </w:pPr>
      <w:r>
        <w:rPr>
          <w:rFonts w:ascii="Cambria" w:cs="Cambria" w:eastAsia="Cambria" w:hAnsi="Cambria"/>
          <w:spacing w:val="1"/>
          <w:w w:val="99"/>
          <w:sz w:val="28"/>
          <w:szCs w:val="28"/>
        </w:rPr>
        <w:t>4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.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2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.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1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Su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m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ber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Daya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Tekn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is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2" w:line="120" w:lineRule="exact"/>
      </w:pPr>
      <w:r>
        <w:rPr>
          <w:sz w:val="13"/>
          <w:szCs w:val="13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left="595" w:right="63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aya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teknis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lingkup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aya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anusia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berkaitan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skill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teknis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ekn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gi.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aya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ibutu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astikan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erlanjutan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eliharaan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teknis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sehingga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-teknis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npa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kendal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40" w:lineRule="exact"/>
        <w:ind w:left="595" w:right="8049"/>
      </w:pP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46"/>
        <w:ind w:left="955"/>
      </w:pPr>
      <w:r>
        <w:rPr>
          <w:rFonts w:ascii="Cambria" w:cs="Cambria" w:eastAsia="Cambria" w:hAnsi="Cambria"/>
          <w:b/>
          <w:sz w:val="22"/>
          <w:szCs w:val="22"/>
        </w:rPr>
        <w:t>1.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We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b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i/>
          <w:spacing w:val="0"/>
          <w:sz w:val="22"/>
          <w:szCs w:val="22"/>
        </w:rPr>
        <w:t>Progra</w:t>
      </w:r>
      <w:r>
        <w:rPr>
          <w:rFonts w:ascii="Cambria" w:cs="Cambria" w:eastAsia="Cambria" w:hAnsi="Cambria"/>
          <w:b/>
          <w:i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b/>
          <w:i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b/>
          <w:i/>
          <w:spacing w:val="0"/>
          <w:sz w:val="22"/>
          <w:szCs w:val="22"/>
        </w:rPr>
        <w:t>er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6" w:lineRule="auto"/>
        <w:ind w:left="1315" w:right="11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Progra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istila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yaitu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velop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perancang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ebsite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berjalan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estinya.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Progra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ususnya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yaitu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L+CSS,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Javascript,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Python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(opsional),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shell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onsole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inal)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in-l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progra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engendalikan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bugs/error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fitur,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perubahan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desain,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njutan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40" w:lineRule="exact"/>
        <w:ind w:left="1315" w:right="732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b/>
          <w:sz w:val="22"/>
          <w:szCs w:val="22"/>
        </w:rPr>
        <w:t>2.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We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b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i/>
          <w:spacing w:val="-1"/>
          <w:sz w:val="22"/>
          <w:szCs w:val="22"/>
        </w:rPr>
        <w:t>De</w:t>
      </w:r>
      <w:r>
        <w:rPr>
          <w:rFonts w:ascii="Cambria" w:cs="Cambria" w:eastAsia="Cambria" w:hAnsi="Cambria"/>
          <w:b/>
          <w:i/>
          <w:spacing w:val="0"/>
          <w:sz w:val="22"/>
          <w:szCs w:val="22"/>
        </w:rPr>
        <w:t>sign</w:t>
      </w:r>
      <w:r>
        <w:rPr>
          <w:rFonts w:ascii="Cambria" w:cs="Cambria" w:eastAsia="Cambria" w:hAnsi="Cambria"/>
          <w:b/>
          <w:i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b/>
          <w:i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(o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sion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)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6" w:lineRule="auto"/>
        <w:ind w:left="1315" w:right="11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Seseorang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bekerja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-unsur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visual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gasnya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enarik.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designer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biasanya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bekerja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astikan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sebua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ebsite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bekerja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teori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L,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teknikal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skill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kukan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anipul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Photoshop,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innya.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8"/>
          <w:szCs w:val="28"/>
        </w:rPr>
        <w:jc w:val="left"/>
        <w:spacing w:before="19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955"/>
      </w:pPr>
      <w:r>
        <w:rPr>
          <w:rFonts w:ascii="Cambria" w:cs="Cambria" w:eastAsia="Cambria" w:hAnsi="Cambria"/>
          <w:b/>
          <w:sz w:val="22"/>
          <w:szCs w:val="22"/>
        </w:rPr>
        <w:t>3.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Ne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or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k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Eng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nee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5" w:line="276" w:lineRule="auto"/>
        <w:ind w:left="1315" w:right="11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Orang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bertanggung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jawab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erencanakan,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hingga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engelola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jaringan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astikan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bekerja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ekerjaan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seorang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net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ork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enginee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sangat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berkaitan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server,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uter,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itch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fi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all.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1"/>
          <w:szCs w:val="11"/>
        </w:rPr>
        <w:jc w:val="left"/>
        <w:spacing w:before="7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8"/>
          <w:szCs w:val="28"/>
        </w:rPr>
        <w:jc w:val="left"/>
        <w:ind w:left="595"/>
      </w:pPr>
      <w:r>
        <w:rPr>
          <w:rFonts w:ascii="Cambria" w:cs="Cambria" w:eastAsia="Cambria" w:hAnsi="Cambria"/>
          <w:spacing w:val="1"/>
          <w:w w:val="99"/>
          <w:sz w:val="28"/>
          <w:szCs w:val="28"/>
        </w:rPr>
        <w:t>4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.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2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.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2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Su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m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ber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Daya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No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n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-Tekn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i</w:t>
      </w:r>
      <w:r>
        <w:rPr>
          <w:rFonts w:ascii="Cambria" w:cs="Cambria" w:eastAsia="Cambria" w:hAnsi="Cambria"/>
          <w:spacing w:val="1"/>
          <w:w w:val="99"/>
          <w:sz w:val="28"/>
          <w:szCs w:val="28"/>
        </w:rPr>
        <w:t>s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0"/>
          <w:w w:val="100"/>
          <w:sz w:val="28"/>
          <w:szCs w:val="28"/>
        </w:rPr>
      </w:r>
    </w:p>
    <w:p>
      <w:pPr>
        <w:rPr>
          <w:sz w:val="13"/>
          <w:szCs w:val="13"/>
        </w:rPr>
        <w:jc w:val="left"/>
        <w:spacing w:before="2" w:line="120" w:lineRule="exact"/>
      </w:pPr>
      <w:r>
        <w:rPr>
          <w:sz w:val="13"/>
          <w:szCs w:val="13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left="1315" w:right="111"/>
      </w:pPr>
      <w:r>
        <w:rPr>
          <w:rFonts w:ascii="Cambria" w:cs="Cambria" w:eastAsia="Cambria" w:hAnsi="Cambria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ber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aya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-teknis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dal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lingkup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ini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adal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h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ber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daya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anusia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595"/>
      </w:pPr>
      <w:r>
        <w:rPr>
          <w:rFonts w:ascii="Cambria" w:cs="Cambria" w:eastAsia="Cambria" w:hAnsi="Cambria"/>
          <w:sz w:val="22"/>
          <w:szCs w:val="22"/>
        </w:rPr>
        <w:t>berhubungan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langsung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nggunaan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Jakarta.</w:t>
      </w:r>
      <w:r>
        <w:rPr>
          <w:rFonts w:ascii="Cambria" w:cs="Cambria" w:eastAsia="Cambria" w:hAnsi="Cambria"/>
          <w:spacing w:val="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/>
        <w:ind w:left="1315" w:right="732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b/>
          <w:sz w:val="22"/>
          <w:szCs w:val="22"/>
        </w:rPr>
        <w:t>1.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Own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er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4" w:lineRule="auto"/>
        <w:ind w:left="1315" w:right="112"/>
        <w:sectPr>
          <w:pgMar w:bottom="280" w:footer="1046" w:header="713" w:left="1680" w:right="1500" w:top="900"/>
          <w:pgSz w:h="16840" w:w="11920"/>
        </w:sectPr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aksud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akili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setiap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Satuan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Kerja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Perangkat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aerah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ugas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i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ner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ngunggah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left="1315" w:right="72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enginputkan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nanti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blika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akat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8"/>
          <w:szCs w:val="28"/>
        </w:rPr>
        <w:jc w:val="left"/>
        <w:spacing w:before="18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955"/>
      </w:pPr>
      <w:r>
        <w:rPr>
          <w:rFonts w:ascii="Cambria" w:cs="Cambria" w:eastAsia="Cambria" w:hAnsi="Cambria"/>
          <w:b/>
          <w:sz w:val="22"/>
          <w:szCs w:val="22"/>
        </w:rPr>
        <w:t>2.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Checker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5" w:line="276" w:lineRule="auto"/>
        <w:ind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hecke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checker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catatan-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catatan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tertentu.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Catatan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berupa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perbaikan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nantinya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baiki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eh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preprocesso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aupun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saran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ikan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40" w:lineRule="exact"/>
        <w:ind w:left="1315" w:right="728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b/>
          <w:sz w:val="22"/>
          <w:szCs w:val="22"/>
        </w:rPr>
        <w:t>3.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Prepr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cess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5" w:lineRule="auto"/>
        <w:ind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preprocesso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lingkup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-perubahan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kecil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kesalaha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diungga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ner.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preprocessor</w:t>
      </w:r>
      <w:r>
        <w:rPr>
          <w:rFonts w:ascii="Cambria" w:cs="Cambria" w:eastAsia="Cambria" w:hAnsi="Cambria"/>
          <w:i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ah-kai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knis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8"/>
          <w:szCs w:val="28"/>
        </w:rPr>
        <w:jc w:val="left"/>
        <w:spacing w:before="19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955"/>
      </w:pPr>
      <w:r>
        <w:rPr>
          <w:rFonts w:ascii="Cambria" w:cs="Cambria" w:eastAsia="Cambria" w:hAnsi="Cambria"/>
          <w:b/>
          <w:sz w:val="22"/>
          <w:szCs w:val="22"/>
        </w:rPr>
        <w:t>4.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V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erifikat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5" w:line="276" w:lineRule="auto"/>
        <w:ind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verifikator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tugas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akhir.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Apabila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diverifikasi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checker</w:t>
      </w:r>
      <w:r>
        <w:rPr>
          <w:rFonts w:ascii="Cambria" w:cs="Cambria" w:eastAsia="Cambria" w:hAnsi="Cambria"/>
          <w:i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sesuai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kaidah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i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telah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diperiksa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preprocesso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perset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verifikator.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Setela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enyetujui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iterbitka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segera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/ata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blik.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left="1315" w:right="728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b/>
          <w:sz w:val="22"/>
          <w:szCs w:val="22"/>
        </w:rPr>
        <w:t>5.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V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ie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er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5" w:lineRule="auto"/>
        <w:ind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rosesan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seluru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private,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aupun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verifikasi.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un,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kukan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intervensi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terhadap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apapun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/>
        <w:ind w:left="1315" w:right="728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955"/>
      </w:pPr>
      <w:r>
        <w:rPr>
          <w:rFonts w:ascii="Cambria" w:cs="Cambria" w:eastAsia="Cambria" w:hAnsi="Cambria"/>
          <w:b/>
          <w:sz w:val="22"/>
          <w:szCs w:val="22"/>
        </w:rPr>
        <w:t>6.</w:t>
      </w:r>
      <w:r>
        <w:rPr>
          <w:rFonts w:ascii="Cambria" w:cs="Cambria" w:eastAsia="Cambria" w:hAnsi="Cambria"/>
          <w:b/>
          <w:sz w:val="22"/>
          <w:szCs w:val="22"/>
        </w:rPr>
        <w:t>   </w:t>
      </w:r>
      <w:r>
        <w:rPr>
          <w:rFonts w:ascii="Cambria" w:cs="Cambria" w:eastAsia="Cambria" w:hAnsi="Cambria"/>
          <w:b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S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y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sad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6" w:lineRule="auto"/>
        <w:ind w:left="1315" w:right="71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Sys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ngguna/a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otoritas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tertinggi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Sys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i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ngatur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ataupun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nfigurasi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setiap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nfigurasi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setiap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Sys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pengetahuan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engenai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bagai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teknologi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bekerja,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bisnis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rja.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both"/>
        <w:spacing w:before="3"/>
        <w:ind w:left="595" w:right="1259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5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i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TIM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ELIN</w:t>
      </w:r>
      <w:r>
        <w:rPr>
          <w:rFonts w:ascii="Cambria" w:cs="Cambria" w:eastAsia="Cambria" w:hAnsi="Cambria"/>
          <w:i/>
          <w:spacing w:val="0"/>
          <w:w w:val="99"/>
          <w:sz w:val="40"/>
          <w:szCs w:val="40"/>
        </w:rPr>
        <w:t>E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PENGE</w:t>
      </w:r>
      <w:r>
        <w:rPr>
          <w:rFonts w:ascii="Cambria" w:cs="Cambria" w:eastAsia="Cambria" w:hAnsi="Cambria"/>
          <w:spacing w:val="2"/>
          <w:w w:val="99"/>
          <w:sz w:val="40"/>
          <w:szCs w:val="40"/>
        </w:rPr>
        <w:t>M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BANGAN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STE</w:t>
      </w:r>
      <w:r>
        <w:rPr>
          <w:rFonts w:ascii="Cambria" w:cs="Cambria" w:eastAsia="Cambria" w:hAnsi="Cambria"/>
          <w:spacing w:val="2"/>
          <w:w w:val="99"/>
          <w:sz w:val="40"/>
          <w:szCs w:val="40"/>
        </w:rPr>
        <w:t>M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4" w:lineRule="auto"/>
        <w:ind w:left="595" w:right="71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Portal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v2.0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dike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bangkan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kurun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waktu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Bulan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orang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progra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designer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apun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eline</w:t>
      </w:r>
      <w:r>
        <w:rPr>
          <w:rFonts w:ascii="Cambria" w:cs="Cambria" w:eastAsia="Cambria" w:hAnsi="Cambria"/>
          <w:i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tabel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2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both"/>
        <w:spacing w:before="39"/>
        <w:ind w:left="595" w:right="2256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5" w:line="180" w:lineRule="exact"/>
      </w:pPr>
      <w:r>
        <w:rPr>
          <w:sz w:val="18"/>
          <w:szCs w:val="18"/>
        </w:rPr>
      </w:r>
    </w:p>
    <w:tbl>
      <w:tblPr>
        <w:tblW w:type="auto" w:w="0"/>
        <w:tblLook w:val="01E0"/>
        <w:jc w:val="left"/>
        <w:tblInd w:type="dxa" w:w="594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682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874"/>
            </w:pP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Ta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k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/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Bu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(2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0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0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both"/>
              <w:ind w:firstLine="3" w:left="169" w:right="102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F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e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b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hanging="20" w:left="168" w:right="92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M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a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r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hanging="4" w:left="169" w:right="105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A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p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r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center"/>
              <w:ind w:left="117" w:right="88"/>
            </w:pPr>
            <w:r>
              <w:rPr>
                <w:rFonts w:ascii="Cambria" w:cs="Cambria" w:eastAsia="Cambria" w:hAnsi="Cambria"/>
                <w:b/>
                <w:w w:val="99"/>
                <w:sz w:val="13"/>
                <w:szCs w:val="13"/>
              </w:rPr>
              <w:t>M</w:t>
            </w:r>
            <w:r>
              <w:rPr>
                <w:rFonts w:ascii="Cambria" w:cs="Cambria" w:eastAsia="Cambria" w:hAnsi="Cambria"/>
                <w:b/>
                <w:w w:val="99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w w:val="100"/>
                <w:sz w:val="13"/>
                <w:szCs w:val="13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center"/>
              <w:spacing w:before="1"/>
              <w:ind w:left="137" w:right="108"/>
            </w:pPr>
            <w:r>
              <w:rPr>
                <w:rFonts w:ascii="Cambria" w:cs="Cambria" w:eastAsia="Cambria" w:hAnsi="Cambria"/>
                <w:b/>
                <w:w w:val="99"/>
                <w:sz w:val="13"/>
                <w:szCs w:val="13"/>
              </w:rPr>
              <w:t>e</w:t>
            </w:r>
            <w:r>
              <w:rPr>
                <w:rFonts w:ascii="Cambria" w:cs="Cambria" w:eastAsia="Cambria" w:hAnsi="Cambria"/>
                <w:b/>
                <w:w w:val="99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w w:val="100"/>
                <w:sz w:val="13"/>
                <w:szCs w:val="13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center"/>
              <w:spacing w:before="1"/>
              <w:ind w:left="153" w:right="124"/>
            </w:pPr>
            <w:r>
              <w:rPr>
                <w:rFonts w:ascii="Cambria" w:cs="Cambria" w:eastAsia="Cambria" w:hAnsi="Cambria"/>
                <w:b/>
                <w:w w:val="99"/>
                <w:sz w:val="13"/>
                <w:szCs w:val="13"/>
              </w:rPr>
              <w:t>i</w:t>
            </w:r>
            <w:r>
              <w:rPr>
                <w:rFonts w:ascii="Cambria" w:cs="Cambria" w:eastAsia="Cambria" w:hAnsi="Cambria"/>
                <w:b/>
                <w:w w:val="99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w w:val="100"/>
                <w:sz w:val="13"/>
                <w:szCs w:val="13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firstLine="17" w:left="163" w:right="108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J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u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n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firstLine="17" w:left="169" w:right="108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J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u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l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hanging="4" w:left="164" w:right="105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A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g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u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firstLine="5" w:left="169" w:right="108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S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e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p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hanging="7" w:left="164" w:right="107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O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k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t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hanging="7" w:left="166" w:right="103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N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o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v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3"/>
                <w:szCs w:val="13"/>
              </w:rPr>
              <w:jc w:val="both"/>
              <w:ind w:hanging="11" w:left="173" w:right="100"/>
            </w:pP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D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e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s</w:t>
            </w:r>
            <w:r>
              <w:rPr>
                <w:rFonts w:ascii="Cambria" w:cs="Cambria" w:eastAsia="Cambria" w:hAnsi="Cambria"/>
                <w:b/>
                <w:spacing w:val="0"/>
                <w:w w:val="100"/>
                <w:sz w:val="13"/>
                <w:szCs w:val="13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3"/>
                <w:szCs w:val="13"/>
              </w:rPr>
            </w:r>
          </w:p>
        </w:tc>
      </w:tr>
      <w:tr>
        <w:trPr>
          <w:trHeight w:hRule="exact" w:val="403"/>
        </w:trPr>
        <w:tc>
          <w:tcPr>
            <w:tcW w:type="dxa" w:w="7930"/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An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Bas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v1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0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v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0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Rancangan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v2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0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4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gn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ch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7930"/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Pe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mode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g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Bas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Da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7930"/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Peng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mbangan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Ba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k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-En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Sys</w:t>
            </w:r>
            <w:r>
              <w:rPr>
                <w:rFonts w:ascii="Cambria" w:cs="Cambria" w:eastAsia="Cambria" w:hAnsi="Cambria"/>
                <w:b/>
                <w:i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em</w:t>
            </w:r>
            <w:r>
              <w:rPr>
                <w:rFonts w:ascii="Cambria" w:cs="Cambria" w:eastAsia="Cambria" w:hAnsi="Cambria"/>
                <w:b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Mana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j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Mana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j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g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3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Mana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j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Top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k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4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Mana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j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5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Mana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j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6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Code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Sec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y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7930"/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4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Peng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mbangan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Fron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-En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Sys</w:t>
            </w:r>
            <w:r>
              <w:rPr>
                <w:rFonts w:ascii="Cambria" w:cs="Cambria" w:eastAsia="Cambria" w:hAnsi="Cambria"/>
                <w:b/>
                <w:i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b/>
                <w:i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b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4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Peng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guna/da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hboar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4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k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7930"/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5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g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siste</w:t>
            </w:r>
            <w:r>
              <w:rPr>
                <w:rFonts w:ascii="Cambria" w:cs="Cambria" w:eastAsia="Cambria" w:hAnsi="Cambria"/>
                <w:b/>
                <w:spacing w:val="2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5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Bas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5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Da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5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v2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0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3"/>
        </w:trPr>
        <w:tc>
          <w:tcPr>
            <w:tcW w:type="dxa" w:w="7930"/>
            <w:gridSpan w:val="1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7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Te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g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&amp;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Dokum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b/>
                <w:spacing w:val="1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b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7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Ru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&amp;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Bu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g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fi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x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i/>
                <w:spacing w:val="1"/>
                <w:w w:val="99"/>
                <w:sz w:val="16"/>
                <w:szCs w:val="16"/>
              </w:rPr>
              <w:t>g</w:t>
            </w:r>
            <w:r>
              <w:rPr>
                <w:rFonts w:ascii="Cambria" w:cs="Cambria" w:eastAsia="Cambria" w:hAnsi="Cambria"/>
                <w:i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  <w:tr>
        <w:trPr>
          <w:trHeight w:hRule="exact" w:val="408"/>
        </w:trPr>
        <w:tc>
          <w:tcPr>
            <w:tcW w:type="dxa" w:w="3250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7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k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427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666666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5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</w:tr>
    </w:tbl>
    <w:p>
      <w:pPr>
        <w:sectPr>
          <w:pgMar w:bottom="280" w:footer="1046" w:header="713" w:left="1680" w:right="1540" w:top="900"/>
          <w:pgSz w:h="16840" w:w="11920"/>
        </w:sectPr>
      </w:pP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left"/>
        <w:spacing w:before="3"/>
        <w:ind w:left="595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6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DESA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N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ARS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TEKTUR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&amp;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M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GRAS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DAT</w:t>
      </w:r>
      <w:r>
        <w:rPr>
          <w:rFonts w:ascii="Cambria" w:cs="Cambria" w:eastAsia="Cambria" w:hAnsi="Cambria"/>
          <w:spacing w:val="2"/>
          <w:w w:val="99"/>
          <w:sz w:val="40"/>
          <w:szCs w:val="40"/>
        </w:rPr>
        <w:t>A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wawa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ncara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enuhi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didapat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fungsi-fu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“Back-end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class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&amp;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functi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n”.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bilan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aitu;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(1)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ngguna,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rganisas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(3)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5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-resource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7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Report,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(8)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(9)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5"/>
          <w:szCs w:val="15"/>
        </w:rPr>
        <w:jc w:val="left"/>
        <w:spacing w:before="2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6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1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f</w:t>
      </w:r>
      <w:r>
        <w:rPr>
          <w:rFonts w:ascii="Cambria" w:cs="Cambria" w:eastAsia="Cambria" w:hAnsi="Cambria"/>
          <w:spacing w:val="0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owcha</w:t>
      </w:r>
      <w:r>
        <w:rPr>
          <w:rFonts w:ascii="Cambria" w:cs="Cambria" w:eastAsia="Cambria" w:hAnsi="Cambria"/>
          <w:spacing w:val="-1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t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alur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berpotensi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perulangan.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erifikasi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enuhi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syarat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Govern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peraturan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Secara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grafis,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alur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kerja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131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6"/>
        <w:ind w:left="662"/>
      </w:pPr>
      <w:r>
        <w:pict>
          <v:shape style="width:391.8pt;height:258.725pt" type="#_x0000_t75">
            <v:imagedata o:title="" r:id="rId1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7"/>
        <w:ind w:left="2389" w:right="1908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ow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char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Open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Jakar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ind w:left="4524" w:right="403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5" w:line="276" w:lineRule="auto"/>
        <w:ind w:firstLine="720" w:left="595" w:right="71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bahwa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sub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yaitu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Bapp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checker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preprocesso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i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verifikator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),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asing-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asing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non-teknis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diuraikan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4.2.2.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6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2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Us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Ca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s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g</w:t>
      </w:r>
      <w:r>
        <w:rPr>
          <w:rFonts w:ascii="Cambria" w:cs="Cambria" w:eastAsia="Cambria" w:hAnsi="Cambria"/>
          <w:spacing w:val="-1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2"/>
          <w:sz w:val="32"/>
          <w:szCs w:val="32"/>
        </w:rPr>
        <w:t>m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Berdasarkan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diuraikan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4.2.2.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Use</w:t>
      </w:r>
      <w:r>
        <w:rPr>
          <w:rFonts w:ascii="Cambria" w:cs="Cambria" w:eastAsia="Cambria" w:hAnsi="Cambria"/>
          <w:i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Case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mendes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raksi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antara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lebih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aktor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dibuat.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diagra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engetahui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saja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sebua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presentasikan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sebua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interaksi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aktor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 w:line="276" w:lineRule="auto"/>
        <w:ind w:firstLine="720" w:left="595" w:right="70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spesifi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flo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chart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diinginkan,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fungsi-fu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asing-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asing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kategori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(aktor)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arkan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31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7"/>
        <w:ind w:left="616"/>
      </w:pPr>
      <w:r>
        <w:pict>
          <v:shape style="width:396.6pt;height:442.3pt" type="#_x0000_t75">
            <v:imagedata o:title="" r:id="rId1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21"/>
        <w:ind w:left="2409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Us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ca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ram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Open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akar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595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left="595" w:right="1251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3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dilihat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beberapa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usecase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inti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ditandai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lingkar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jingga.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Setiap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neksi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garis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putus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exten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dilakukan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inti.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angkan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garis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putus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arna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jingga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extensio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rupakan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hubungan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dilakukan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usecase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left="595" w:right="918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3"/>
        <w:ind w:left="616"/>
      </w:pPr>
      <w:r>
        <w:pict>
          <v:shape filled="f" stroked="f" style="position:absolute;margin-left:114.79pt;margin-top:2.63775pt;width:382.271pt;height:552.131pt;mso-position-horizontal-relative:page;mso-position-vertical-relative:paragraph;z-index:-4277" type="#_x0000_t202">
            <v:textbox inset="0,0,0,0">
              <w:txbxContent>
                <w:p>
                  <w:pPr>
                    <w:rPr>
                      <w:sz w:val="19"/>
                      <w:szCs w:val="19"/>
                    </w:rPr>
                    <w:jc w:val="left"/>
                    <w:spacing w:before="2" w:line="180" w:lineRule="exact"/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ascii="Cambria" w:cs="Cambria" w:eastAsia="Cambria" w:hAnsi="Cambria"/>
                      <w:sz w:val="22"/>
                      <w:szCs w:val="22"/>
                    </w:rPr>
                    <w:jc w:val="right"/>
                    <w:spacing w:line="240" w:lineRule="exact"/>
                  </w:pPr>
                  <w:r>
                    <w:rPr>
                      <w:rFonts w:ascii="Cambria" w:cs="Cambria" w:eastAsia="Cambria" w:hAnsi="Cambria"/>
                      <w:position w:val="-1"/>
                      <w:sz w:val="22"/>
                      <w:szCs w:val="22"/>
                    </w:rPr>
                    <w:t> </w:t>
                  </w:r>
                  <w:r>
                    <w:rPr>
                      <w:rFonts w:ascii="Cambria" w:cs="Cambria" w:eastAsia="Cambria" w:hAnsi="Cambria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style="width:381pt;height:551pt" type="#_x0000_t75">
            <v:imagedata o:title="" r:id="rId1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ind w:left="2290"/>
        <w:sectPr>
          <w:pgMar w:bottom="280" w:footer="1046" w:header="713" w:left="1680" w:right="360" w:top="900"/>
          <w:pgSz w:h="16840" w:w="11920"/>
        </w:sectPr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3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Po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nt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extend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usecase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Op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                                                               </w:t>
      </w:r>
      <w:r>
        <w:rPr>
          <w:rFonts w:ascii="Cambria" w:cs="Cambria" w:eastAsia="Cambria" w:hAnsi="Cambria"/>
          <w:i/>
          <w:spacing w:val="2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6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3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Databa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s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firstLine="720" w:left="595" w:right="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Selain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rancangan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database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v2.0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platfor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karen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database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sedem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agar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database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itransfer/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igrasi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database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v2.0.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arsit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ktur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database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4.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131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6"/>
        <w:ind w:left="632"/>
      </w:pPr>
      <w:r>
        <w:pict>
          <v:shape style="width:394.7pt;height:515.678pt" type="#_x0000_t75">
            <v:imagedata o:title="" r:id="rId1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28"/>
        <w:ind w:left="1978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4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Ar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ektur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de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sa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bas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Open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akar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v2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6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4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M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g</w:t>
      </w:r>
      <w:r>
        <w:rPr>
          <w:rFonts w:ascii="Cambria" w:cs="Cambria" w:eastAsia="Cambria" w:hAnsi="Cambria"/>
          <w:spacing w:val="-1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D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firstLine="720" w:left="59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igrasi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ilakukan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platform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nsep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yaitu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“r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ukturisasi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database”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“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as”.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enuhi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ebut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ahasa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python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rhana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ibaca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igrasi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dilakukan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erikan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output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bel-t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bel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4.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Keterangan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lengkap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engenai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bel-t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bel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9"/>
        <w:ind w:left="595"/>
      </w:pPr>
      <w:r>
        <w:pict>
          <v:group coordorigin="2269,468" coordsize="7941,12" style="position:absolute;margin-left:113.461pt;margin-top:23.402pt;width:397.06pt;height:0.58pt;mso-position-horizontal-relative:page;mso-position-vertical-relative:paragraph;z-index:-4276">
            <v:shape coordorigin="2275,474" coordsize="3533,0" filled="f" path="m2275,474l5808,474e" strokecolor="#000000" stroked="t" strokeweight="0.58pt" style="position:absolute;left:2275;top:474;width:3533;height:0">
              <v:path arrowok="t"/>
            </v:shape>
            <v:shape coordorigin="5808,474" coordsize="10,0" filled="f" path="m5808,474l5817,474e" strokecolor="#000000" stroked="t" strokeweight="0.58pt" style="position:absolute;left:5808;top:474;width:10;height:0">
              <v:path arrowok="t"/>
            </v:shape>
            <v:shape coordorigin="5817,474" coordsize="4387,0" filled="f" path="m5817,474l10205,474e" strokecolor="#000000" stroked="t" strokeweight="0.58pt" style="position:absolute;left:5817;top:474;width:4387;height:0">
              <v:path arrowok="t"/>
            </v:shape>
            <w10:wrap type="none"/>
          </v:group>
        </w:pict>
      </w:r>
      <w:r>
        <w:pict>
          <v:group coordorigin="2269,938" coordsize="7941,12" style="position:absolute;margin-left:113.461pt;margin-top:46.922pt;width:397.06pt;height:0.58pt;mso-position-horizontal-relative:page;mso-position-vertical-relative:paragraph;z-index:-4275">
            <v:shape coordorigin="2275,944" coordsize="3533,0" filled="f" path="m2275,944l5808,944e" strokecolor="#000000" stroked="t" strokeweight="0.58pt" style="position:absolute;left:2275;top:944;width:3533;height:0">
              <v:path arrowok="t"/>
            </v:shape>
            <v:shape coordorigin="5808,944" coordsize="10,0" filled="f" path="m5808,944l5817,944e" strokecolor="#000000" stroked="t" strokeweight="0.58pt" style="position:absolute;left:5808;top:944;width:10;height:0">
              <v:path arrowok="t"/>
            </v:shape>
            <v:shape coordorigin="5817,944" coordsize="4387,0" filled="f" path="m5817,944l10205,944e" strokecolor="#000000" stroked="t" strokeweight="0.58pt" style="position:absolute;left:5817;top:944;width:4387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792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t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abe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l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K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etera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ga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0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/>
        <w:ind w:hanging="3538" w:left="4233" w:right="1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elete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request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     </w:t>
      </w:r>
      <w:r>
        <w:rPr>
          <w:rFonts w:ascii="Cambria" w:cs="Cambria" w:eastAsia="Cambria" w:hAnsi="Cambria"/>
          <w:spacing w:val="4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aftar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intaan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hapus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resour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diha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/>
        <w:ind w:hanging="3538" w:left="4233" w:right="1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Organizatio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       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Seluruh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538" w:left="4233" w:right="1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Packag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                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berstatus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aktif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dihapus.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status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Pac</w:t>
      </w:r>
      <w:r>
        <w:rPr>
          <w:rFonts w:ascii="Cambria" w:cs="Cambria" w:eastAsia="Cambria" w:hAnsi="Cambria"/>
          <w:spacing w:val="-1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ag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xtra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                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eh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4233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foreign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ke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538" w:left="4233" w:right="1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Package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resource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downloa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Pencatatan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resource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unduh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login.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Package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                     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Penghubung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antara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tabel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package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4233"/>
      </w:pPr>
      <w:r>
        <w:rPr>
          <w:rFonts w:ascii="Cambria" w:cs="Cambria" w:eastAsia="Cambria" w:hAnsi="Cambria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bel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onsep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any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to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any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538" w:left="4233" w:right="172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Resource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aftar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statusnya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aktif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dihapus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selalu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hubungan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ackag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pacing w:val="-1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ag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                                    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aftar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tag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ada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,</w:t>
      </w:r>
      <w:r>
        <w:rPr>
          <w:rFonts w:ascii="Cambria" w:cs="Cambria" w:eastAsia="Cambria" w:hAnsi="Cambria"/>
          <w:spacing w:val="-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juga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424" w:lineRule="auto"/>
        <w:ind w:firstLine="3538" w:left="696" w:right="171"/>
        <w:sectPr>
          <w:pgMar w:bottom="280" w:footer="1046" w:header="713" w:left="1680" w:right="1540" w:top="900"/>
          <w:pgSz w:h="16840" w:w="11920"/>
        </w:sectPr>
      </w:pPr>
      <w:r>
        <w:pict>
          <v:group coordorigin="2255,814" coordsize="7956,12" style="position:absolute;margin-left:112.741pt;margin-top:40.6921pt;width:397.78pt;height:0.58pt;mso-position-horizontal-relative:page;mso-position-vertical-relative:paragraph;z-index:-4274">
            <v:shape coordorigin="2261,820" coordsize="3547,0" filled="f" path="m2261,820l5808,820e" strokecolor="#000000" stroked="t" strokeweight="0.58pt" style="position:absolute;left:2261;top:820;width:3547;height:0">
              <v:path arrowok="t"/>
            </v:shape>
            <v:shape coordorigin="5793,820" coordsize="10,0" filled="f" path="m5793,820l5803,820e" strokecolor="#000000" stroked="t" strokeweight="0.58pt" style="position:absolute;left:5793;top:820;width:10;height:0">
              <v:path arrowok="t"/>
            </v:shape>
            <v:shape coordorigin="5803,820" coordsize="4402,0" filled="f" path="m5803,820l10205,820e" strokecolor="#000000" stroked="t" strokeweight="0.58pt" style="position:absolute;left:5803;top:820;width:4402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pengkategorian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rdasarkan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                       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="260" w:lineRule="exact"/>
      </w:pPr>
      <w:r>
        <w:rPr>
          <w:sz w:val="26"/>
          <w:szCs w:val="26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4233"/>
      </w:pPr>
      <w:r>
        <w:pict>
          <v:group coordorigin="2269,-84" coordsize="7941,12" style="position:absolute;margin-left:113.461pt;margin-top:-4.17785pt;width:397.06pt;height:0.58pt;mso-position-horizontal-relative:page;mso-position-vertical-relative:paragraph;z-index:-4273">
            <v:shape coordorigin="2275,-78" coordsize="3533,0" filled="f" path="m2275,-78l5808,-78e" strokecolor="#000000" stroked="t" strokeweight="0.58pt" style="position:absolute;left:2275;top:-78;width:3533;height:0">
              <v:path arrowok="t"/>
            </v:shape>
            <v:shape coordorigin="5808,-78" coordsize="10,0" filled="f" path="m5808,-78l5817,-78e" strokecolor="#000000" stroked="t" strokeweight="0.58pt" style="position:absolute;left:5808;top:-78;width:10;height:0">
              <v:path arrowok="t"/>
            </v:shape>
            <v:shape coordorigin="5817,-78" coordsize="4387,0" filled="f" path="m5817,-78l10205,-78e" strokecolor="#000000" stroked="t" strokeweight="0.58pt" style="position:absolute;left:5817;top:-78;width:4387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sebagai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pengkategorian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dataset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berdasarkan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1" w:line="240" w:lineRule="exact"/>
        <w:ind w:left="4197" w:right="3832"/>
      </w:pPr>
      <w:r>
        <w:rPr>
          <w:rFonts w:ascii="Cambria" w:cs="Cambria" w:eastAsia="Cambria" w:hAnsi="Cambria"/>
          <w:position w:val="-1"/>
          <w:sz w:val="22"/>
          <w:szCs w:val="22"/>
        </w:rPr>
        <w:t>topik.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5" w:line="160" w:lineRule="exact"/>
      </w:pPr>
      <w:r>
        <w:rPr>
          <w:sz w:val="17"/>
          <w:szCs w:val="17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rPr>
          <w:rFonts w:ascii="Cambria" w:cs="Cambria" w:eastAsia="Cambria" w:hAnsi="Cambria"/>
          <w:spacing w:val="-1"/>
          <w:sz w:val="22"/>
          <w:szCs w:val="22"/>
        </w:rPr>
        <w:t>To</w:t>
      </w:r>
      <w:r>
        <w:rPr>
          <w:rFonts w:ascii="Cambria" w:cs="Cambria" w:eastAsia="Cambria" w:hAnsi="Cambria"/>
          <w:spacing w:val="0"/>
          <w:sz w:val="22"/>
          <w:szCs w:val="22"/>
        </w:rPr>
        <w:t>pic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packag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</w:t>
      </w:r>
      <w:r>
        <w:rPr>
          <w:rFonts w:ascii="Cambria" w:cs="Cambria" w:eastAsia="Cambria" w:hAnsi="Cambria"/>
          <w:spacing w:val="0"/>
          <w:sz w:val="22"/>
          <w:szCs w:val="22"/>
        </w:rPr>
        <w:t>Penghubung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antara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tabel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package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4233"/>
      </w:pPr>
      <w:r>
        <w:rPr>
          <w:rFonts w:ascii="Cambria" w:cs="Cambria" w:eastAsia="Cambria" w:hAnsi="Cambria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bel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pic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onsep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any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to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any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538" w:left="4233" w:right="1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racking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  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Pencatatan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transaksi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aktivitas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dilakukan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login,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bah,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ubah,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hapus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user</w:t>
      </w:r>
      <w:r>
        <w:rPr>
          <w:rFonts w:ascii="Cambria" w:cs="Cambria" w:eastAsia="Cambria" w:hAnsi="Cambria"/>
          <w:sz w:val="22"/>
          <w:szCs w:val="22"/>
        </w:rPr>
        <w:t>                                                                </w:t>
      </w:r>
      <w:r>
        <w:rPr>
          <w:rFonts w:ascii="Cambria" w:cs="Cambria" w:eastAsia="Cambria" w:hAnsi="Cambria"/>
          <w:spacing w:val="-2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aftar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pengguna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iliki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akses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asuk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4233"/>
      </w:pPr>
      <w:r>
        <w:rPr>
          <w:rFonts w:ascii="Cambria" w:cs="Cambria" w:eastAsia="Cambria" w:hAnsi="Cambria"/>
          <w:sz w:val="22"/>
          <w:szCs w:val="22"/>
        </w:rPr>
        <w:t>atau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i/>
          <w:sz w:val="22"/>
          <w:szCs w:val="22"/>
        </w:rPr>
        <w:t>login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rgani</w:t>
      </w:r>
      <w:r>
        <w:rPr>
          <w:rFonts w:ascii="Cambria" w:cs="Cambria" w:eastAsia="Cambria" w:hAnsi="Cambria"/>
          <w:spacing w:val="-1"/>
          <w:sz w:val="22"/>
          <w:szCs w:val="22"/>
        </w:rPr>
        <w:t>z</w:t>
      </w:r>
      <w:r>
        <w:rPr>
          <w:rFonts w:ascii="Cambria" w:cs="Cambria" w:eastAsia="Cambria" w:hAnsi="Cambria"/>
          <w:spacing w:val="0"/>
          <w:sz w:val="22"/>
          <w:szCs w:val="22"/>
        </w:rPr>
        <w:t>ati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</w:t>
      </w:r>
      <w:r>
        <w:rPr>
          <w:rFonts w:ascii="Cambria" w:cs="Cambria" w:eastAsia="Cambria" w:hAnsi="Cambria"/>
          <w:spacing w:val="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Penghubung</w:t>
      </w:r>
      <w:r>
        <w:rPr>
          <w:rFonts w:ascii="Cambria" w:cs="Cambria" w:eastAsia="Cambria" w:hAnsi="Cambria"/>
          <w:spacing w:val="2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antara</w:t>
      </w:r>
      <w:r>
        <w:rPr>
          <w:rFonts w:ascii="Cambria" w:cs="Cambria" w:eastAsia="Cambria" w:hAnsi="Cambria"/>
          <w:spacing w:val="2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tabel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tabel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240" w:lineRule="exact"/>
        <w:ind w:left="4233"/>
      </w:pPr>
      <w:r>
        <w:pict>
          <v:group coordorigin="2255,358" coordsize="7956,12" style="position:absolute;margin-left:112.741pt;margin-top:17.8921pt;width:397.78pt;height:0.58pt;mso-position-horizontal-relative:page;mso-position-vertical-relative:paragraph;z-index:-4272">
            <v:shape coordorigin="2261,364" coordsize="3547,0" filled="f" path="m2261,364l5808,364e" strokecolor="#000000" stroked="t" strokeweight="0.58pt" style="position:absolute;left:2261;top:364;width:3547;height:0">
              <v:path arrowok="t"/>
            </v:shape>
            <v:shape coordorigin="5793,364" coordsize="10,0" filled="f" path="m5793,364l5803,364e" strokecolor="#000000" stroked="t" strokeweight="0.58pt" style="position:absolute;left:5793;top:364;width:10;height:0">
              <v:path arrowok="t"/>
            </v:shape>
            <v:shape coordorigin="5803,364" coordsize="4402,0" filled="f" path="m5803,364l10205,364e" strokecolor="#000000" stroked="t" strokeweight="0.58pt" style="position:absolute;left:5803;top:364;width:4402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position w:val="-1"/>
          <w:sz w:val="22"/>
          <w:szCs w:val="22"/>
        </w:rPr>
        <w:t>organization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dengan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konsep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position w:val="-1"/>
          <w:sz w:val="22"/>
          <w:szCs w:val="22"/>
        </w:rPr>
        <w:t>any</w:t>
      </w:r>
      <w:r>
        <w:rPr>
          <w:rFonts w:ascii="Cambria" w:cs="Cambria" w:eastAsia="Cambria" w:hAnsi="Cambria"/>
          <w:i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position w:val="-1"/>
          <w:sz w:val="22"/>
          <w:szCs w:val="22"/>
        </w:rPr>
        <w:t>to</w:t>
      </w:r>
      <w:r>
        <w:rPr>
          <w:rFonts w:ascii="Cambria" w:cs="Cambria" w:eastAsia="Cambria" w:hAnsi="Cambria"/>
          <w:i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position w:val="-1"/>
          <w:sz w:val="22"/>
          <w:szCs w:val="22"/>
        </w:rPr>
        <w:t>any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="240" w:lineRule="exact"/>
      </w:pPr>
      <w:r>
        <w:rPr>
          <w:sz w:val="24"/>
          <w:szCs w:val="24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6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5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Ar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0"/>
          <w:sz w:val="32"/>
          <w:szCs w:val="32"/>
        </w:rPr>
        <w:t>it</w:t>
      </w:r>
      <w:r>
        <w:rPr>
          <w:rFonts w:ascii="Cambria" w:cs="Cambria" w:eastAsia="Cambria" w:hAnsi="Cambria"/>
          <w:spacing w:val="-1"/>
          <w:sz w:val="32"/>
          <w:szCs w:val="32"/>
        </w:rPr>
        <w:t>ek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-1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 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Fram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wor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k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0"/>
          <w:sz w:val="32"/>
          <w:szCs w:val="32"/>
        </w:rPr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1"/>
          <w:szCs w:val="21"/>
        </w:rPr>
        <w:jc w:val="both"/>
        <w:spacing w:line="276" w:lineRule="auto"/>
        <w:ind w:firstLine="720" w:left="595" w:right="73"/>
      </w:pPr>
      <w:r>
        <w:rPr>
          <w:rFonts w:ascii="Cambria" w:cs="Cambria" w:eastAsia="Cambria" w:hAnsi="Cambria"/>
          <w:spacing w:val="-1"/>
          <w:w w:val="100"/>
          <w:sz w:val="21"/>
          <w:szCs w:val="21"/>
        </w:rPr>
        <w:t>Open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J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den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una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w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PHP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w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“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v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3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”.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Cod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ei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ewor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nsep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V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l-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V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w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-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ntr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MVC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sebuah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kas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dengan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sahkan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data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cara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bagai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mana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memp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eme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rj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w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berbas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ars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V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360" w:left="1315" w:right="70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Mo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del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akili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struktur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erupakan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bagian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bertugas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engatur,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enyiapkan,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anipulasi,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rganisir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(bia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basis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ata).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ugas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lakukan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liputi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asukkan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ata,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ata,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pus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ata,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lain-l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in.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enjalankan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tugasnya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erdasarkan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instruksi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controller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955"/>
      </w:pPr>
      <w:r>
        <w:rPr>
          <w:rFonts w:ascii="Cambria" w:cs="Cambria" w:eastAsia="Cambria" w:hAnsi="Cambria"/>
          <w:spacing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sz w:val="22"/>
          <w:szCs w:val="22"/>
        </w:rPr>
        <w:t>Vie</w:t>
      </w:r>
      <w:r>
        <w:rPr>
          <w:rFonts w:ascii="Cambria" w:cs="Cambria" w:eastAsia="Cambria" w:hAnsi="Cambria"/>
          <w:b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sz w:val="22"/>
          <w:szCs w:val="22"/>
        </w:rPr>
        <w:t>rupakan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bagian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sz w:val="22"/>
          <w:szCs w:val="22"/>
        </w:rPr>
        <w:t>ngat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pilan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ngguna.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Bisa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1315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ikataka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erup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we</w:t>
      </w:r>
      <w:r>
        <w:rPr>
          <w:rFonts w:ascii="Cambria" w:cs="Cambria" w:eastAsia="Cambria" w:hAnsi="Cambria"/>
          <w:spacing w:val="0"/>
          <w:sz w:val="22"/>
          <w:szCs w:val="22"/>
        </w:rPr>
        <w:t>b.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6" w:lineRule="auto"/>
        <w:ind w:hanging="360" w:left="1315" w:right="7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3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Co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trolle</w:t>
      </w:r>
      <w:r>
        <w:rPr>
          <w:rFonts w:ascii="Cambria" w:cs="Cambria" w:eastAsia="Cambria" w:hAnsi="Cambria"/>
          <w:b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ntr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erupakan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bagian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ontroller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berisi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perintah-perintah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berfungsi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1"/>
          <w:szCs w:val="21"/>
        </w:rPr>
        <w:jc w:val="left"/>
        <w:ind w:left="1315"/>
      </w:pPr>
      <w:r>
        <w:rPr>
          <w:rFonts w:ascii="Cambria" w:cs="Cambria" w:eastAsia="Cambria" w:hAnsi="Cambria"/>
          <w:sz w:val="21"/>
          <w:szCs w:val="21"/>
        </w:rPr>
        <w:t> </w:t>
      </w:r>
    </w:p>
    <w:p>
      <w:pPr>
        <w:rPr>
          <w:rFonts w:ascii="Cambria" w:cs="Cambria" w:eastAsia="Cambria" w:hAnsi="Cambria"/>
          <w:sz w:val="21"/>
          <w:szCs w:val="21"/>
        </w:rPr>
        <w:jc w:val="both"/>
        <w:spacing w:before="37" w:line="274" w:lineRule="auto"/>
        <w:ind w:firstLine="720" w:left="595" w:right="75"/>
      </w:pPr>
      <w:r>
        <w:rPr>
          <w:rFonts w:ascii="Cambria" w:cs="Cambria" w:eastAsia="Cambria" w:hAnsi="Cambria"/>
          <w:spacing w:val="-1"/>
          <w:w w:val="100"/>
          <w:sz w:val="21"/>
          <w:szCs w:val="21"/>
        </w:rPr>
        <w:t>De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MVC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w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aha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V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penge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ahuan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pemrogr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beror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ob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j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(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bj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-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ed</w:t>
      </w:r>
      <w:r>
        <w:rPr>
          <w:rFonts w:ascii="Cambria" w:cs="Cambria" w:eastAsia="Cambria" w:hAnsi="Cambria"/>
          <w:spacing w:val="25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gr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)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25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Ada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un</w:t>
      </w:r>
      <w:r>
        <w:rPr>
          <w:rFonts w:ascii="Cambria" w:cs="Cambria" w:eastAsia="Cambria" w:hAnsi="Cambria"/>
          <w:spacing w:val="25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str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25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kod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25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25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ada</w:t>
      </w:r>
      <w:r>
        <w:rPr>
          <w:rFonts w:ascii="Cambria" w:cs="Cambria" w:eastAsia="Cambria" w:hAnsi="Cambria"/>
          <w:spacing w:val="24"/>
          <w:w w:val="100"/>
          <w:sz w:val="21"/>
          <w:szCs w:val="21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w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25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V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5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</w:p>
    <w:p>
      <w:pPr>
        <w:rPr>
          <w:rFonts w:ascii="Cambria" w:cs="Cambria" w:eastAsia="Cambria" w:hAnsi="Cambria"/>
          <w:sz w:val="21"/>
          <w:szCs w:val="21"/>
        </w:rPr>
        <w:jc w:val="left"/>
        <w:spacing w:before="1"/>
        <w:ind w:left="595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z w:val="21"/>
          <w:szCs w:val="21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698"/>
      </w:pPr>
      <w:r>
        <w:pict>
          <v:shape filled="f" stroked="f" style="position:absolute;margin-left:118.915pt;margin-top:0pt;width:389.726pt;height:613.082pt;mso-position-horizontal-relative:page;mso-position-vertical-relative:paragraph;z-index:-4271" type="#_x0000_t202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11"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ascii="Cambria" w:cs="Cambria" w:eastAsia="Cambria" w:hAnsi="Cambria"/>
                      <w:sz w:val="22"/>
                      <w:szCs w:val="22"/>
                    </w:rPr>
                    <w:jc w:val="right"/>
                    <w:spacing w:line="240" w:lineRule="exact"/>
                  </w:pPr>
                  <w:r>
                    <w:rPr>
                      <w:rFonts w:ascii="Cambria" w:cs="Cambria" w:eastAsia="Cambria" w:hAnsi="Cambria"/>
                      <w:position w:val="-1"/>
                      <w:sz w:val="22"/>
                      <w:szCs w:val="22"/>
                    </w:rPr>
                    <w:t> </w:t>
                  </w:r>
                  <w:r>
                    <w:rPr>
                      <w:rFonts w:ascii="Cambria" w:cs="Cambria" w:eastAsia="Cambria" w:hAnsi="Cambria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style="width:388.35pt;height:611.946pt" type="#_x0000_t75">
            <v:imagedata o:title="" r:id="rId1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1"/>
          <w:szCs w:val="21"/>
        </w:rPr>
        <w:jc w:val="left"/>
        <w:spacing w:before="21"/>
        <w:ind w:left="2229"/>
        <w:sectPr>
          <w:pgMar w:bottom="280" w:footer="1046" w:header="713" w:left="1680" w:right="1560" w:top="900"/>
          <w:pgSz w:h="16840" w:w="11920"/>
        </w:sectPr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5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Ar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ektur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ram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wor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Open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Jakar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left"/>
        <w:spacing w:before="3"/>
        <w:ind w:left="595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7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BAC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K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-END</w:t>
      </w:r>
      <w:r>
        <w:rPr>
          <w:rFonts w:ascii="Cambria" w:cs="Cambria" w:eastAsia="Cambria" w:hAnsi="Cambria"/>
          <w:i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C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LASS</w:t>
      </w:r>
      <w:r>
        <w:rPr>
          <w:rFonts w:ascii="Cambria" w:cs="Cambria" w:eastAsia="Cambria" w:hAnsi="Cambria"/>
          <w:i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&amp;</w:t>
      </w:r>
      <w:r>
        <w:rPr>
          <w:rFonts w:ascii="Cambria" w:cs="Cambria" w:eastAsia="Cambria" w:hAnsi="Cambria"/>
          <w:i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FUNC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T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I</w:t>
      </w:r>
      <w:r>
        <w:rPr>
          <w:rFonts w:ascii="Cambria" w:cs="Cambria" w:eastAsia="Cambria" w:hAnsi="Cambria"/>
          <w:i/>
          <w:spacing w:val="1"/>
          <w:w w:val="99"/>
          <w:sz w:val="40"/>
          <w:szCs w:val="40"/>
        </w:rPr>
        <w:t>ON</w:t>
      </w:r>
      <w:r>
        <w:rPr>
          <w:rFonts w:ascii="Cambria" w:cs="Cambria" w:eastAsia="Cambria" w:hAnsi="Cambria"/>
          <w:i/>
          <w:spacing w:val="2"/>
          <w:w w:val="99"/>
          <w:sz w:val="40"/>
          <w:szCs w:val="40"/>
        </w:rPr>
        <w:t>S</w:t>
      </w:r>
      <w:r>
        <w:rPr>
          <w:rFonts w:ascii="Cambria" w:cs="Cambria" w:eastAsia="Cambria" w:hAnsi="Cambria"/>
          <w:i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firstLine="720" w:left="595" w:right="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berikan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terkait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keseluru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class</w:t>
      </w:r>
      <w:r>
        <w:rPr>
          <w:rFonts w:ascii="Cambria" w:cs="Cambria" w:eastAsia="Cambria" w:hAnsi="Cambria"/>
          <w:i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function</w:t>
      </w:r>
      <w:r>
        <w:rPr>
          <w:rFonts w:ascii="Cambria" w:cs="Cambria" w:eastAsia="Cambria" w:hAnsi="Cambria"/>
          <w:i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class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terdiri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delapan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class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pengolahan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class</w:t>
      </w:r>
      <w:r>
        <w:rPr>
          <w:rFonts w:ascii="Cambria" w:cs="Cambria" w:eastAsia="Cambria" w:hAnsi="Cambria"/>
          <w:i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difokuskan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non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login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asyarakat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ubli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131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131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7"/>
        <w:ind w:left="1219"/>
      </w:pPr>
      <w:r>
        <w:pict>
          <v:shape filled="f" stroked="f" style="position:absolute;margin-left:144.941pt;margin-top:2.86285pt;width:337.661pt;height:432.625pt;mso-position-horizontal-relative:page;mso-position-vertical-relative:paragraph;z-index:-4270" type="#_x0000_t202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before="2"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ascii="Cambria" w:cs="Cambria" w:eastAsia="Cambria" w:hAnsi="Cambria"/>
                      <w:sz w:val="22"/>
                      <w:szCs w:val="22"/>
                    </w:rPr>
                    <w:jc w:val="right"/>
                    <w:spacing w:line="240" w:lineRule="exact"/>
                  </w:pPr>
                  <w:r>
                    <w:rPr>
                      <w:rFonts w:ascii="Cambria" w:cs="Cambria" w:eastAsia="Cambria" w:hAnsi="Cambria"/>
                      <w:position w:val="-1"/>
                      <w:sz w:val="22"/>
                      <w:szCs w:val="22"/>
                    </w:rPr>
                    <w:t> </w:t>
                  </w:r>
                  <w:r>
                    <w:rPr>
                      <w:rFonts w:ascii="Cambria" w:cs="Cambria" w:eastAsia="Cambria" w:hAnsi="Cambria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style="width:336.277pt;height:431.45pt" type="#_x0000_t75">
            <v:imagedata o:title="" r:id="rId1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="240" w:lineRule="exact"/>
      </w:pPr>
      <w:r>
        <w:rPr>
          <w:sz w:val="24"/>
          <w:szCs w:val="24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ind w:left="2113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6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pada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Open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Jakar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2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z w:val="22"/>
          <w:szCs w:val="22"/>
        </w:rPr>
        <w:t>                                                          </w:t>
      </w:r>
      <w:r>
        <w:rPr>
          <w:rFonts w:ascii="Cambria" w:cs="Cambria" w:eastAsia="Cambria" w:hAnsi="Cambria"/>
          <w:spacing w:val="2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spacing w:before="16"/>
        <w:ind w:left="595" w:right="2420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1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pp</w:t>
      </w:r>
      <w:r>
        <w:rPr>
          <w:rFonts w:ascii="Cambria" w:cs="Cambria" w:eastAsia="Cambria" w:hAnsi="Cambria"/>
          <w:spacing w:val="0"/>
          <w:sz w:val="32"/>
          <w:szCs w:val="32"/>
        </w:rPr>
        <w:t>li</w:t>
      </w:r>
      <w:r>
        <w:rPr>
          <w:rFonts w:ascii="Cambria" w:cs="Cambria" w:eastAsia="Cambria" w:hAnsi="Cambria"/>
          <w:spacing w:val="-1"/>
          <w:sz w:val="32"/>
          <w:szCs w:val="32"/>
        </w:rPr>
        <w:t>ca</w:t>
      </w:r>
      <w:r>
        <w:rPr>
          <w:rFonts w:ascii="Cambria" w:cs="Cambria" w:eastAsia="Cambria" w:hAnsi="Cambria"/>
          <w:spacing w:val="-1"/>
          <w:sz w:val="32"/>
          <w:szCs w:val="32"/>
        </w:rPr>
        <w:t>t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on/cont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0"/>
          <w:sz w:val="32"/>
          <w:szCs w:val="32"/>
        </w:rPr>
        <w:t>ll</w:t>
      </w:r>
      <w:r>
        <w:rPr>
          <w:rFonts w:ascii="Cambria" w:cs="Cambria" w:eastAsia="Cambria" w:hAnsi="Cambria"/>
          <w:spacing w:val="-1"/>
          <w:sz w:val="32"/>
          <w:szCs w:val="32"/>
        </w:rPr>
        <w:t>er</w:t>
      </w:r>
      <w:r>
        <w:rPr>
          <w:rFonts w:ascii="Cambria" w:cs="Cambria" w:eastAsia="Cambria" w:hAnsi="Cambria"/>
          <w:spacing w:val="0"/>
          <w:sz w:val="32"/>
          <w:szCs w:val="32"/>
        </w:rPr>
        <w:t>/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0"/>
          <w:sz w:val="32"/>
          <w:szCs w:val="32"/>
        </w:rPr>
        <w:t>_</w:t>
      </w:r>
      <w:r>
        <w:rPr>
          <w:rFonts w:ascii="Cambria" w:cs="Cambria" w:eastAsia="Cambria" w:hAnsi="Cambria"/>
          <w:spacing w:val="-1"/>
          <w:sz w:val="32"/>
          <w:szCs w:val="32"/>
        </w:rPr>
        <w:t>sy</w:t>
      </w:r>
      <w:r>
        <w:rPr>
          <w:rFonts w:ascii="Cambria" w:cs="Cambria" w:eastAsia="Cambria" w:hAnsi="Cambria"/>
          <w:spacing w:val="0"/>
          <w:sz w:val="32"/>
          <w:szCs w:val="32"/>
        </w:rPr>
        <w:t>s_</w:t>
      </w:r>
      <w:r>
        <w:rPr>
          <w:rFonts w:ascii="Cambria" w:cs="Cambria" w:eastAsia="Cambria" w:hAnsi="Cambria"/>
          <w:spacing w:val="-1"/>
          <w:sz w:val="32"/>
          <w:szCs w:val="32"/>
        </w:rPr>
        <w:t>da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set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left="595" w:right="71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dikhususkan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i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login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Namu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n,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erapa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uat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khusus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tertentu.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40" w:lineRule="exact"/>
        <w:ind w:left="595" w:right="77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ss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erupakan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class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inti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Jakarta.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Banyak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 w:line="276" w:lineRule="auto"/>
        <w:ind w:left="595" w:right="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pengol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one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enyajikan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Apabila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ekanis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pengelolaan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terut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_sys_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banyak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perubahan.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Sedikit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kesalahan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class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akibatka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5"/>
        <w:ind w:left="962"/>
      </w:pPr>
      <w:r>
        <w:pict>
          <v:shape style="width:361.645pt;height:198.65pt" type="#_x0000_t75">
            <v:imagedata o:title="" r:id="rId1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9"/>
        <w:ind w:left="3414" w:right="2933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7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Sys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aset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0"/>
          <w:szCs w:val="20"/>
        </w:rPr>
        <w:jc w:val="both"/>
        <w:ind w:left="595" w:right="8016"/>
      </w:pPr>
      <w:r>
        <w:rPr>
          <w:rFonts w:ascii="Cambria" w:cs="Cambria" w:eastAsia="Cambria" w:hAnsi="Cambria"/>
          <w:i/>
          <w:sz w:val="20"/>
          <w:szCs w:val="20"/>
        </w:rPr>
        <w:t> </w:t>
      </w:r>
      <w:r>
        <w:rPr>
          <w:rFonts w:ascii="Cambria" w:cs="Cambria" w:eastAsia="Cambria" w:hAnsi="Cambria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both"/>
        <w:ind w:left="595" w:right="4597"/>
      </w:pPr>
      <w:r>
        <w:pict>
          <v:group coordorigin="2269,434" coordsize="7797,12" style="position:absolute;margin-left:113.461pt;margin-top:21.692pt;width:389.86pt;height:0.58pt;mso-position-horizontal-relative:page;mso-position-vertical-relative:paragraph;z-index:-4269">
            <v:shape coordorigin="2275,440" coordsize="2117,0" filled="f" path="m2275,440l4392,440e" strokecolor="#000000" stroked="t" strokeweight="0.58pt" style="position:absolute;left:2275;top:440;width:2117;height:0">
              <v:path arrowok="t"/>
            </v:shape>
            <v:shape coordorigin="4392,440" coordsize="10,0" filled="f" path="m4392,440l4401,440e" strokecolor="#000000" stroked="t" strokeweight="0.58pt" style="position:absolute;left:4392;top:440;width:10;height:0">
              <v:path arrowok="t"/>
            </v:shape>
            <v:shape coordorigin="4401,440" coordsize="5659,0" filled="f" path="m4401,440l10061,440e" strokecolor="#000000" stroked="t" strokeweight="0.58pt" style="position:absolute;left:4401;top:440;width:5659;height:0">
              <v:path arrowok="t"/>
            </v:shape>
            <w10:wrap type="none"/>
          </v:group>
        </w:pict>
      </w:r>
      <w:r>
        <w:pict>
          <v:group coordorigin="2269,938" coordsize="7797,12" style="position:absolute;margin-left:113.461pt;margin-top:46.892pt;width:389.86pt;height:0.58pt;mso-position-horizontal-relative:page;mso-position-vertical-relative:paragraph;z-index:-4268">
            <v:shape coordorigin="2275,944" coordsize="2117,0" filled="f" path="m2275,944l4392,944e" strokecolor="#000000" stroked="t" strokeweight="0.58pt" style="position:absolute;left:2275;top:944;width:2117;height:0">
              <v:path arrowok="t"/>
            </v:shape>
            <v:shape coordorigin="4392,944" coordsize="10,0" filled="f" path="m4392,944l4401,944e" strokecolor="#000000" stroked="t" strokeweight="0.58pt" style="position:absolute;left:4392;top:944;width:10;height:0">
              <v:path arrowok="t"/>
            </v:shape>
            <v:shape coordorigin="4401,944" coordsize="5659,0" filled="f" path="m4401,944l10061,944e" strokecolor="#000000" stroked="t" strokeweight="0.58pt" style="position:absolute;left:4401;top:944;width:5659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3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364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</w:t>
      </w:r>
      <w:r>
        <w:rPr>
          <w:rFonts w:ascii="Cambria" w:cs="Cambria" w:eastAsia="Cambria" w:hAnsi="Cambria"/>
          <w:b/>
          <w:spacing w:val="-23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hanging="2117" w:left="2813" w:right="315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index()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x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umpu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.id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databas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beberapa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tabel,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lalu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rosesan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ungkan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kolo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hak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digabungkan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(join)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tabel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astikan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bersangkutan.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KPD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 w:line="275" w:lineRule="auto"/>
        <w:ind w:hanging="2117" w:left="2813" w:right="296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ata_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ipe()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ajax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sys/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e</w:t>
      </w:r>
      <w:r>
        <w:rPr>
          <w:rFonts w:ascii="Cambria" w:cs="Cambria" w:eastAsia="Cambria" w:hAnsi="Cambria"/>
          <w:spacing w:val="4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4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dashboard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gin.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Tujuannya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percepat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filter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pagination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4" w:lineRule="auto"/>
        <w:ind w:hanging="2117" w:left="2813" w:right="296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ata_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_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intaan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hapus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pengolah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infotik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ajax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2" w:line="240" w:lineRule="exact"/>
        <w:ind w:left="2813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sys/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pe_del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et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e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117" w:left="2813" w:right="29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insert_edit()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ubah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4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asuk</w:t>
      </w:r>
      <w:r>
        <w:rPr>
          <w:rFonts w:ascii="Cambria" w:cs="Cambria" w:eastAsia="Cambria" w:hAnsi="Cambria"/>
          <w:spacing w:val="4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terkait.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4" w:lineRule="auto"/>
        <w:ind w:hanging="2117" w:left="2813" w:right="29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req_delete()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req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est</w:t>
      </w:r>
      <w:r>
        <w:rPr>
          <w:rFonts w:ascii="Cambria" w:cs="Cambria" w:eastAsia="Cambria" w:hAnsi="Cambria"/>
          <w:spacing w:val="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enghapus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Disko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infotik.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sz w:val="20"/>
          <w:szCs w:val="20"/>
        </w:rPr>
        <w:jc w:val="left"/>
        <w:spacing w:before="4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117" w:left="2813" w:right="29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nfir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_delete()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enolak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hapus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hapus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i,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tatus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diperbaharui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"hapus".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117" w:left="2813" w:right="29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status()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juan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unpublish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publish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aruskan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boleh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diakses,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verifikator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pinan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njalankan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rsebut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hanya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terdapat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verifikator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-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pinan).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117" w:left="2813" w:right="29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list_d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sys/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_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de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et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permintaan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isko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infotik.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117" w:left="2813" w:right="296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ck_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pengecekan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rpakai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nculka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asi/sara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engganti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judul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Harapannya,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tanpa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uplikasi.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696"/>
      </w:pPr>
      <w:r>
        <w:rPr>
          <w:rFonts w:ascii="Cambria" w:cs="Cambria" w:eastAsia="Cambria" w:hAnsi="Cambria"/>
          <w:position w:val="-1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eck_uri()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                   </w:t>
      </w:r>
      <w:r>
        <w:rPr>
          <w:rFonts w:ascii="Cambria" w:cs="Cambria" w:eastAsia="Cambria" w:hAnsi="Cambria"/>
          <w:spacing w:val="-9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anggil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dbcheck_uri()</w:t>
      </w:r>
      <w:r>
        <w:rPr>
          <w:rFonts w:ascii="Cambria" w:cs="Cambria" w:eastAsia="Cambria" w:hAnsi="Cambria"/>
          <w:spacing w:val="1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  <w:sectPr>
          <w:pgMar w:bottom="280" w:footer="1046" w:header="713" w:left="1680" w:right="1560" w:top="900"/>
          <w:pgSz w:h="16840" w:w="11920"/>
        </w:sectPr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 w:line="276" w:lineRule="auto"/>
        <w:ind w:left="696" w:right="-39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etadata_insert_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</w:pPr>
      <w:r>
        <w:br w:type="column"/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sectPr>
          <w:type w:val="continuous"/>
          <w:pgSz w:h="16840" w:w="11920"/>
          <w:pgMar w:bottom="280" w:left="1680" w:right="1560" w:top="1560"/>
          <w:cols w:equalWidth="off" w:num="2">
            <w:col w:space="274" w:w="2538"/>
            <w:col w:w="5868"/>
          </w:cols>
        </w:sectPr>
      </w:pP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engu</w:t>
      </w:r>
      <w:r>
        <w:rPr>
          <w:rFonts w:ascii="Cambria" w:cs="Cambria" w:eastAsia="Cambria" w:hAnsi="Cambria"/>
          <w:spacing w:val="-1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sz w:val="22"/>
          <w:szCs w:val="22"/>
        </w:rPr>
        <w:t>ah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etadata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ketentuan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left="2813" w:right="29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berbeda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etika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update,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secara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oto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status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beruba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"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aft"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ulai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"belu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iperiksa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bappe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a".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117" w:left="2813" w:right="29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_res_by_id()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tail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nantinya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diunduh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nel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in.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unduh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alaupun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statusnya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4" w:lineRule="auto"/>
        <w:ind w:hanging="2117" w:left="2813" w:right="29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resource_create()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engunggah/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engunduh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ataset.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hapan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4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117" w:left="2813" w:right="29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sort_res()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pos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sortin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117" w:left="2813" w:right="29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resource_update()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Setiap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diunggah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verifikasi.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history()</w:t>
      </w:r>
      <w:r>
        <w:rPr>
          <w:rFonts w:ascii="Cambria" w:cs="Cambria" w:eastAsia="Cambria" w:hAnsi="Cambria"/>
          <w:sz w:val="22"/>
          <w:szCs w:val="22"/>
        </w:rPr>
        <w:t>                         </w:t>
      </w:r>
      <w:r>
        <w:rPr>
          <w:rFonts w:ascii="Cambria" w:cs="Cambria" w:eastAsia="Cambria" w:hAnsi="Cambria"/>
          <w:spacing w:val="2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sz w:val="22"/>
          <w:szCs w:val="22"/>
        </w:rPr>
        <w:t>li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catata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perubahan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/>
        <w:ind w:left="2813" w:right="488"/>
      </w:pPr>
      <w:r>
        <w:rPr>
          <w:rFonts w:ascii="Cambria" w:cs="Cambria" w:eastAsia="Cambria" w:hAnsi="Cambria"/>
          <w:sz w:val="22"/>
          <w:szCs w:val="22"/>
        </w:rPr>
        <w:t>yang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dilakukan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/ata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file.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ata_</w:t>
      </w:r>
      <w:r>
        <w:rPr>
          <w:rFonts w:ascii="Cambria" w:cs="Cambria" w:eastAsia="Cambria" w:hAnsi="Cambria"/>
          <w:spacing w:val="-1"/>
          <w:sz w:val="22"/>
          <w:szCs w:val="22"/>
        </w:rPr>
        <w:t>up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ded</w:t>
      </w:r>
      <w:r>
        <w:rPr>
          <w:rFonts w:ascii="Cambria" w:cs="Cambria" w:eastAsia="Cambria" w:hAnsi="Cambria"/>
          <w:spacing w:val="0"/>
          <w:sz w:val="22"/>
          <w:szCs w:val="22"/>
        </w:rPr>
        <w:t>()</w:t>
      </w:r>
      <w:r>
        <w:rPr>
          <w:rFonts w:ascii="Cambria" w:cs="Cambria" w:eastAsia="Cambria" w:hAnsi="Cambria"/>
          <w:spacing w:val="0"/>
          <w:sz w:val="22"/>
          <w:szCs w:val="22"/>
        </w:rPr>
        <w:t>          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engunggah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/>
        <w:ind w:left="2813" w:right="3794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sz w:val="22"/>
          <w:szCs w:val="22"/>
        </w:rPr>
        <w:t>atu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t.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</w:p>
    <w:p>
      <w:pPr>
        <w:rPr>
          <w:sz w:val="24"/>
          <w:szCs w:val="24"/>
        </w:rPr>
        <w:jc w:val="left"/>
        <w:spacing w:before="1" w:line="240" w:lineRule="exact"/>
      </w:pPr>
      <w:r>
        <w:rPr>
          <w:sz w:val="24"/>
          <w:szCs w:val="24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update_res()</w:t>
      </w:r>
      <w:r>
        <w:rPr>
          <w:rFonts w:ascii="Cambria" w:cs="Cambria" w:eastAsia="Cambria" w:hAnsi="Cambria"/>
          <w:sz w:val="22"/>
          <w:szCs w:val="22"/>
        </w:rPr>
        <w:t>                  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rus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9"/>
        <w:ind w:left="2813" w:right="1891"/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per</w:t>
      </w:r>
      <w:r>
        <w:rPr>
          <w:rFonts w:ascii="Cambria" w:cs="Cambria" w:eastAsia="Cambria" w:hAnsi="Cambria"/>
          <w:spacing w:val="0"/>
          <w:sz w:val="22"/>
          <w:szCs w:val="22"/>
        </w:rPr>
        <w:t>ik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aat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sz w:val="22"/>
          <w:szCs w:val="22"/>
        </w:rPr>
        <w:t>lak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verifikasi</w:t>
      </w:r>
      <w:r>
        <w:rPr>
          <w:rFonts w:ascii="Cambria" w:cs="Cambria" w:eastAsia="Cambria" w:hAnsi="Cambria"/>
          <w:spacing w:val="-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117" w:left="2813" w:right="29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report()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rekap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ususny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rekap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bahan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ungsi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ex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ort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40" w:lineRule="exact"/>
        <w:ind w:left="2813" w:right="3000"/>
      </w:pP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sebuah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cs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  <w:sectPr>
          <w:pgMar w:bottom="280" w:footer="1046" w:header="713" w:left="1680" w:right="1560" w:top="900"/>
          <w:pgSz w:h="16840" w:w="11920"/>
        </w:sectPr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 w:line="276" w:lineRule="auto"/>
        <w:ind w:left="696" w:right="-39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array_to_csv_do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oad()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</w:pPr>
      <w:r>
        <w:br w:type="column"/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engkonversi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array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</w:pP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enjadi</w:t>
      </w:r>
      <w:r>
        <w:rPr>
          <w:rFonts w:ascii="Cambria" w:cs="Cambria" w:eastAsia="Cambria" w:hAnsi="Cambria"/>
          <w:spacing w:val="2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file</w:t>
      </w:r>
      <w:r>
        <w:rPr>
          <w:rFonts w:ascii="Cambria" w:cs="Cambria" w:eastAsia="Cambria" w:hAnsi="Cambria"/>
          <w:spacing w:val="2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csv</w:t>
      </w:r>
      <w:r>
        <w:rPr>
          <w:rFonts w:ascii="Cambria" w:cs="Cambria" w:eastAsia="Cambria" w:hAnsi="Cambria"/>
          <w:spacing w:val="2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aja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 w:line="240" w:lineRule="exact"/>
        <w:sectPr>
          <w:type w:val="continuous"/>
          <w:pgSz w:h="16840" w:w="11920"/>
          <w:pgMar w:bottom="280" w:left="1680" w:right="1560" w:top="1560"/>
          <w:cols w:equalWidth="off" w:num="2">
            <w:col w:space="278" w:w="2534"/>
            <w:col w:w="5868"/>
          </w:cols>
        </w:sectPr>
      </w:pPr>
      <w:r>
        <w:rPr>
          <w:rFonts w:ascii="Cambria" w:cs="Cambria" w:eastAsia="Cambria" w:hAnsi="Cambria"/>
          <w:position w:val="-1"/>
          <w:sz w:val="22"/>
          <w:szCs w:val="22"/>
        </w:rPr>
        <w:t>satu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class.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4" w:lineRule="auto"/>
        <w:ind w:hanging="2117" w:left="2813" w:right="296"/>
        <w:sectPr>
          <w:type w:val="continuous"/>
          <w:pgSz w:h="16840" w:w="11920"/>
          <w:pgMar w:bottom="280" w:left="1680" w:right="1560" w:top="1560"/>
        </w:sectPr>
      </w:pPr>
      <w:r>
        <w:pict>
          <v:group coordorigin="2255,1016" coordsize="7812,12" style="position:absolute;margin-left:112.741pt;margin-top:50.7821pt;width:390.58pt;height:0.58pt;mso-position-horizontal-relative:page;mso-position-vertical-relative:paragraph;z-index:-4267">
            <v:shape coordorigin="2261,1021" coordsize="2131,0" filled="f" path="m2261,1021l4392,1021e" strokecolor="#000000" stroked="t" strokeweight="0.58pt" style="position:absolute;left:2261;top:1021;width:2131;height:0">
              <v:path arrowok="t"/>
            </v:shape>
            <v:shape coordorigin="4377,1021" coordsize="10,0" filled="f" path="m4377,1021l4387,1021e" strokecolor="#000000" stroked="t" strokeweight="0.58pt" style="position:absolute;left:4377;top:1021;width:10;height:0">
              <v:path arrowok="t"/>
            </v:shape>
            <v:shape coordorigin="4387,1021" coordsize="5674,0" filled="f" path="m4387,1021l10061,1021e" strokecolor="#000000" stroked="t" strokeweight="0.58pt" style="position:absolute;left:4387;top:1021;width:5674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berisi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berbentu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2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appl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ti</w:t>
      </w:r>
      <w:r>
        <w:rPr>
          <w:rFonts w:ascii="Cambria" w:cs="Cambria" w:eastAsia="Cambria" w:hAnsi="Cambria"/>
          <w:spacing w:val="-1"/>
          <w:sz w:val="32"/>
          <w:szCs w:val="32"/>
        </w:rPr>
        <w:t>on/</w:t>
      </w:r>
      <w:r>
        <w:rPr>
          <w:rFonts w:ascii="Cambria" w:cs="Cambria" w:eastAsia="Cambria" w:hAnsi="Cambria"/>
          <w:spacing w:val="-1"/>
          <w:sz w:val="32"/>
          <w:szCs w:val="32"/>
        </w:rPr>
        <w:t>con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0"/>
          <w:sz w:val="32"/>
          <w:szCs w:val="32"/>
        </w:rPr>
        <w:t>ll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/C</w:t>
      </w:r>
      <w:r>
        <w:rPr>
          <w:rFonts w:ascii="Cambria" w:cs="Cambria" w:eastAsia="Cambria" w:hAnsi="Cambria"/>
          <w:spacing w:val="0"/>
          <w:sz w:val="32"/>
          <w:szCs w:val="32"/>
        </w:rPr>
        <w:t>_</w:t>
      </w:r>
      <w:r>
        <w:rPr>
          <w:rFonts w:ascii="Cambria" w:cs="Cambria" w:eastAsia="Cambria" w:hAnsi="Cambria"/>
          <w:spacing w:val="-1"/>
          <w:sz w:val="32"/>
          <w:szCs w:val="32"/>
        </w:rPr>
        <w:t>sys</w:t>
      </w:r>
      <w:r>
        <w:rPr>
          <w:rFonts w:ascii="Cambria" w:cs="Cambria" w:eastAsia="Cambria" w:hAnsi="Cambria"/>
          <w:spacing w:val="-1"/>
          <w:sz w:val="32"/>
          <w:szCs w:val="32"/>
        </w:rPr>
        <w:t>_down</w:t>
      </w:r>
      <w:r>
        <w:rPr>
          <w:rFonts w:ascii="Cambria" w:cs="Cambria" w:eastAsia="Cambria" w:hAnsi="Cambria"/>
          <w:spacing w:val="0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oa</w:t>
      </w:r>
      <w:r>
        <w:rPr>
          <w:rFonts w:ascii="Cambria" w:cs="Cambria" w:eastAsia="Cambria" w:hAnsi="Cambria"/>
          <w:spacing w:val="-2"/>
          <w:sz w:val="32"/>
          <w:szCs w:val="32"/>
        </w:rPr>
        <w:t>d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gsi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engunduh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2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daftar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pacing w:val="-1"/>
          <w:sz w:val="22"/>
          <w:szCs w:val="22"/>
        </w:rPr>
        <w:t>do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umen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sz w:val="22"/>
          <w:szCs w:val="22"/>
        </w:rPr>
        <w:t>por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ilak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eh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ntr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ller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api_odj.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4"/>
        <w:ind w:left="657"/>
      </w:pPr>
      <w:r>
        <w:pict>
          <v:shape filled="f" stroked="f" style="position:absolute;margin-left:116.865pt;margin-top:2.70865pt;width:393.816pt;height:271.26pt;mso-position-horizontal-relative:page;mso-position-vertical-relative:paragraph;z-index:-4266" type="#_x0000_t202">
            <v:textbox inset="0,0,0,0">
              <w:txbxContent>
                <w:p>
                  <w:pPr>
                    <w:rPr>
                      <w:sz w:val="17"/>
                      <w:szCs w:val="17"/>
                    </w:rPr>
                    <w:jc w:val="left"/>
                    <w:spacing w:before="4" w:line="160" w:lineRule="exact"/>
                  </w:pPr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ascii="Cambria" w:cs="Cambria" w:eastAsia="Cambria" w:hAnsi="Cambria"/>
                      <w:sz w:val="22"/>
                      <w:szCs w:val="22"/>
                    </w:rPr>
                    <w:jc w:val="right"/>
                    <w:spacing w:line="240" w:lineRule="exact"/>
                  </w:pPr>
                  <w:r>
                    <w:rPr>
                      <w:rFonts w:ascii="Cambria" w:cs="Cambria" w:eastAsia="Cambria" w:hAnsi="Cambria"/>
                      <w:position w:val="-1"/>
                      <w:sz w:val="22"/>
                      <w:szCs w:val="22"/>
                    </w:rPr>
                    <w:t> </w:t>
                  </w:r>
                  <w:r>
                    <w:rPr>
                      <w:rFonts w:ascii="Cambria" w:cs="Cambria" w:eastAsia="Cambria" w:hAnsi="Cambria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style="width:392.445pt;height:269.6pt" type="#_x0000_t75">
            <v:imagedata o:title="" r:id="rId1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31"/>
        <w:ind w:left="3313" w:right="2832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8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Sys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w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ind w:left="595"/>
      </w:pPr>
      <w:r>
        <w:rPr>
          <w:rFonts w:ascii="Cambria" w:cs="Cambria" w:eastAsia="Cambria" w:hAnsi="Cambria"/>
          <w:i/>
          <w:sz w:val="20"/>
          <w:szCs w:val="20"/>
        </w:rPr>
        <w:t> </w:t>
      </w:r>
      <w:r>
        <w:rPr>
          <w:rFonts w:ascii="Cambria" w:cs="Cambria" w:eastAsia="Cambria" w:hAnsi="Cambria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ind w:left="595"/>
      </w:pPr>
      <w:r>
        <w:pict>
          <v:group coordorigin="2269,434" coordsize="7941,12" style="position:absolute;margin-left:113.461pt;margin-top:21.692pt;width:397.06pt;height:0.58pt;mso-position-horizontal-relative:page;mso-position-vertical-relative:paragraph;z-index:-4265">
            <v:shape coordorigin="2275,440" coordsize="1973,0" filled="f" path="m2275,440l4248,440e" strokecolor="#000000" stroked="t" strokeweight="0.58pt" style="position:absolute;left:2275;top:440;width:1973;height:0">
              <v:path arrowok="t"/>
            </v:shape>
            <v:shape coordorigin="4248,440" coordsize="10,0" filled="f" path="m4248,440l4257,440e" strokecolor="#000000" stroked="t" strokeweight="0.58pt" style="position:absolute;left:4248;top:440;width:10;height:0">
              <v:path arrowok="t"/>
            </v:shape>
            <v:shape coordorigin="4257,440" coordsize="5947,0" filled="f" path="m4257,440l10205,440e" strokecolor="#000000" stroked="t" strokeweight="0.58pt" style="position:absolute;left:4257;top:440;width:5947;height:0">
              <v:path arrowok="t"/>
            </v:shape>
            <w10:wrap type="none"/>
          </v:group>
        </w:pict>
      </w:r>
      <w:r>
        <w:pict>
          <v:group coordorigin="2269,938" coordsize="7941,12" style="position:absolute;margin-left:113.461pt;margin-top:46.892pt;width:397.06pt;height:0.58pt;mso-position-horizontal-relative:page;mso-position-vertical-relative:paragraph;z-index:-4264">
            <v:shape coordorigin="2275,944" coordsize="1973,0" filled="f" path="m2275,944l4248,944e" strokecolor="#000000" stroked="t" strokeweight="0.58pt" style="position:absolute;left:2275;top:944;width:1973;height:0">
              <v:path arrowok="t"/>
            </v:shape>
            <v:shape coordorigin="4248,944" coordsize="10,0" filled="f" path="m4248,944l4257,944e" strokecolor="#000000" stroked="t" strokeweight="0.58pt" style="position:absolute;left:4248;top:944;width:10;height:0">
              <v:path arrowok="t"/>
            </v:shape>
            <v:shape coordorigin="4257,944" coordsize="5947,0" filled="f" path="m4257,944l10205,944e" strokecolor="#000000" stroked="t" strokeweight="0.58pt" style="position:absolute;left:4257;top:944;width:5947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4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w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oad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line="240" w:lineRule="exact"/>
        <w:ind w:left="1256" w:right="2715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 </w:t>
      </w:r>
      <w:r>
        <w:rPr>
          <w:rFonts w:ascii="Cambria" w:cs="Cambria" w:eastAsia="Cambria" w:hAnsi="Cambria"/>
          <w:b/>
          <w:spacing w:val="1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1978" w:left="2673" w:right="172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index()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seperti;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berstatus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active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deleted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dihapus,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bah,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berstatus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publish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private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240" w:lineRule="exact"/>
        <w:ind w:left="2673"/>
      </w:pPr>
      <w:r>
        <w:rPr>
          <w:rFonts w:ascii="Cambria" w:cs="Cambria" w:eastAsia="Cambria" w:hAnsi="Cambria"/>
          <w:position w:val="-1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in-l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in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rentang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aktu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tertentu.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pict>
          <v:group coordorigin="2255,718" coordsize="7956,12" style="position:absolute;margin-left:112.741pt;margin-top:35.9021pt;width:397.78pt;height:0.58pt;mso-position-horizontal-relative:page;mso-position-vertical-relative:paragraph;z-index:-4263">
            <v:shape coordorigin="2261,724" coordsize="1987,0" filled="f" path="m2261,724l4248,724e" strokecolor="#000000" stroked="t" strokeweight="0.58pt" style="position:absolute;left:2261;top:724;width:1987;height:0">
              <v:path arrowok="t"/>
            </v:shape>
            <v:shape coordorigin="4233,724" coordsize="10,0" filled="f" path="m4233,724l4243,724e" strokecolor="#000000" stroked="t" strokeweight="0.58pt" style="position:absolute;left:4233;top:724;width:10;height:0">
              <v:path arrowok="t"/>
            </v:shape>
            <v:shape coordorigin="4243,724" coordsize="5962,0" filled="f" path="m4243,724l10205,724e" strokecolor="#000000" stroked="t" strokeweight="0.58pt" style="position:absolute;left:4243;top:724;width:5962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file()</w:t>
      </w:r>
      <w:r>
        <w:rPr>
          <w:rFonts w:ascii="Cambria" w:cs="Cambria" w:eastAsia="Cambria" w:hAnsi="Cambria"/>
          <w:sz w:val="22"/>
          <w:szCs w:val="22"/>
        </w:rPr>
        <w:t>                              </w:t>
      </w:r>
      <w:r>
        <w:rPr>
          <w:rFonts w:ascii="Cambria" w:cs="Cambria" w:eastAsia="Cambria" w:hAnsi="Cambria"/>
          <w:spacing w:val="1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bagai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engundu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 w:line="240" w:lineRule="exact"/>
        <w:ind w:left="2673"/>
      </w:pPr>
      <w:r>
        <w:rPr>
          <w:rFonts w:ascii="Cambria" w:cs="Cambria" w:eastAsia="Cambria" w:hAnsi="Cambria"/>
          <w:position w:val="-1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poran.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3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appl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ti</w:t>
      </w:r>
      <w:r>
        <w:rPr>
          <w:rFonts w:ascii="Cambria" w:cs="Cambria" w:eastAsia="Cambria" w:hAnsi="Cambria"/>
          <w:spacing w:val="-1"/>
          <w:sz w:val="32"/>
          <w:szCs w:val="32"/>
        </w:rPr>
        <w:t>on/</w:t>
      </w:r>
      <w:r>
        <w:rPr>
          <w:rFonts w:ascii="Cambria" w:cs="Cambria" w:eastAsia="Cambria" w:hAnsi="Cambria"/>
          <w:spacing w:val="-1"/>
          <w:sz w:val="32"/>
          <w:szCs w:val="32"/>
        </w:rPr>
        <w:t>con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0"/>
          <w:sz w:val="32"/>
          <w:szCs w:val="32"/>
        </w:rPr>
        <w:t>ll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/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_</w:t>
      </w:r>
      <w:r>
        <w:rPr>
          <w:rFonts w:ascii="Cambria" w:cs="Cambria" w:eastAsia="Cambria" w:hAnsi="Cambria"/>
          <w:spacing w:val="-1"/>
          <w:sz w:val="32"/>
          <w:szCs w:val="32"/>
        </w:rPr>
        <w:t>sys</w:t>
      </w:r>
      <w:r>
        <w:rPr>
          <w:rFonts w:ascii="Cambria" w:cs="Cambria" w:eastAsia="Cambria" w:hAnsi="Cambria"/>
          <w:spacing w:val="-1"/>
          <w:sz w:val="32"/>
          <w:szCs w:val="32"/>
        </w:rPr>
        <w:t>_o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g</w:t>
      </w:r>
      <w:r>
        <w:rPr>
          <w:rFonts w:ascii="Cambria" w:cs="Cambria" w:eastAsia="Cambria" w:hAnsi="Cambria"/>
          <w:spacing w:val="-1"/>
          <w:sz w:val="32"/>
          <w:szCs w:val="32"/>
        </w:rPr>
        <w:t>aniza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io</w:t>
      </w:r>
      <w:r>
        <w:rPr>
          <w:rFonts w:ascii="Cambria" w:cs="Cambria" w:eastAsia="Cambria" w:hAnsi="Cambria"/>
          <w:spacing w:val="-2"/>
          <w:sz w:val="32"/>
          <w:szCs w:val="32"/>
        </w:rPr>
        <w:t>n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ss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iliki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fungsi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elakukan</w:t>
      </w:r>
      <w:r>
        <w:rPr>
          <w:rFonts w:ascii="Cambria" w:cs="Cambria" w:eastAsia="Cambria" w:hAnsi="Cambria"/>
          <w:spacing w:val="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sz w:val="22"/>
          <w:szCs w:val="22"/>
        </w:rPr>
        <w:t>ganisasi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elihat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icon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pil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an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we</w:t>
      </w:r>
      <w:r>
        <w:rPr>
          <w:rFonts w:ascii="Cambria" w:cs="Cambria" w:eastAsia="Cambria" w:hAnsi="Cambria"/>
          <w:spacing w:val="0"/>
          <w:sz w:val="22"/>
          <w:szCs w:val="22"/>
        </w:rPr>
        <w:t>bsite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9"/>
        <w:ind w:left="595"/>
      </w:pPr>
      <w:r>
        <w:pict>
          <v:group coordorigin="2269,468" coordsize="7941,12" style="position:absolute;margin-left:113.461pt;margin-top:23.402pt;width:397.06pt;height:0.58pt;mso-position-horizontal-relative:page;mso-position-vertical-relative:paragraph;z-index:-4262">
            <v:shape coordorigin="2275,474" coordsize="2117,0" filled="f" path="m2275,474l4392,474e" strokecolor="#000000" stroked="t" strokeweight="0.58pt" style="position:absolute;left:2275;top:474;width:2117;height:0">
              <v:path arrowok="t"/>
            </v:shape>
            <v:shape coordorigin="4392,474" coordsize="10,0" filled="f" path="m4392,474l4401,474e" strokecolor="#000000" stroked="t" strokeweight="0.58pt" style="position:absolute;left:4392;top:474;width:10;height:0">
              <v:path arrowok="t"/>
            </v:shape>
            <v:shape coordorigin="4401,474" coordsize="5803,0" filled="f" path="m4401,474l10205,474e" strokecolor="#000000" stroked="t" strokeweight="0.58pt" style="position:absolute;left:4401;top:474;width:5803;height:0">
              <v:path arrowok="t"/>
            </v:shape>
            <w10:wrap type="none"/>
          </v:group>
        </w:pict>
      </w:r>
      <w:r>
        <w:pict>
          <v:group coordorigin="2269,938" coordsize="7941,12" style="position:absolute;margin-left:113.461pt;margin-top:46.922pt;width:397.06pt;height:0.58pt;mso-position-horizontal-relative:page;mso-position-vertical-relative:paragraph;z-index:-4261">
            <v:shape coordorigin="2275,944" coordsize="2117,0" filled="f" path="m2275,944l4392,944e" strokecolor="#000000" stroked="t" strokeweight="0.58pt" style="position:absolute;left:2275;top:944;width:2117;height:0">
              <v:path arrowok="t"/>
            </v:shape>
            <v:shape coordorigin="4392,944" coordsize="10,0" filled="f" path="m4392,944l4401,944e" strokecolor="#000000" stroked="t" strokeweight="0.58pt" style="position:absolute;left:4392;top:944;width:10;height:0">
              <v:path arrowok="t"/>
            </v:shape>
            <v:shape coordorigin="4401,944" coordsize="5803,0" filled="f" path="m4401,944l10205,944e" strokecolor="#000000" stroked="t" strokeweight="0.58pt" style="position:absolute;left:4401;top:944;width:5803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5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_sy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s_org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z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line="240" w:lineRule="exact"/>
        <w:ind w:left="1326" w:right="2646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 </w:t>
      </w:r>
      <w:r>
        <w:rPr>
          <w:rFonts w:ascii="Cambria" w:cs="Cambria" w:eastAsia="Cambria" w:hAnsi="Cambria"/>
          <w:b/>
          <w:spacing w:val="1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0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rPr>
          <w:rFonts w:ascii="Cambria" w:cs="Cambria" w:eastAsia="Cambria" w:hAnsi="Cambria"/>
          <w:sz w:val="22"/>
          <w:szCs w:val="22"/>
        </w:rPr>
        <w:t>index()</w:t>
      </w:r>
      <w:r>
        <w:rPr>
          <w:rFonts w:ascii="Cambria" w:cs="Cambria" w:eastAsia="Cambria" w:hAnsi="Cambria"/>
          <w:sz w:val="22"/>
          <w:szCs w:val="22"/>
        </w:rPr>
        <w:t>                             </w:t>
      </w:r>
      <w:r>
        <w:rPr>
          <w:rFonts w:ascii="Cambria" w:cs="Cambria" w:eastAsia="Cambria" w:hAnsi="Cambria"/>
          <w:spacing w:val="-2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sz w:val="22"/>
          <w:szCs w:val="22"/>
        </w:rPr>
        <w:t>li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eser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 w:line="240" w:lineRule="exact"/>
        <w:ind w:left="2813"/>
      </w:pP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sud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ii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npu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30"/>
        <w:ind w:left="656" w:right="173"/>
      </w:pPr>
      <w:r>
        <w:rPr>
          <w:rFonts w:ascii="Cambria" w:cs="Cambria" w:eastAsia="Cambria" w:hAnsi="Cambria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byid()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</w:t>
      </w:r>
      <w:r>
        <w:rPr>
          <w:rFonts w:ascii="Cambria" w:cs="Cambria" w:eastAsia="Cambria" w:hAnsi="Cambria"/>
          <w:spacing w:val="2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juan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ilhat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tail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813"/>
      </w:pPr>
      <w:r>
        <w:rPr>
          <w:rFonts w:ascii="Cambria" w:cs="Cambria" w:eastAsia="Cambria" w:hAnsi="Cambria"/>
          <w:sz w:val="22"/>
          <w:szCs w:val="22"/>
        </w:rPr>
        <w:t>yang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dipilih.</w:t>
      </w: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76" w:lineRule="auto"/>
        <w:ind w:hanging="2117" w:left="2813" w:right="173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(skp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).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ind w:left="656" w:right="172"/>
      </w:pPr>
      <w:r>
        <w:rPr>
          <w:rFonts w:ascii="Cambria" w:cs="Cambria" w:eastAsia="Cambria" w:hAnsi="Cambria"/>
          <w:sz w:val="22"/>
          <w:szCs w:val="22"/>
        </w:rPr>
        <w:t>update()</w:t>
      </w:r>
      <w:r>
        <w:rPr>
          <w:rFonts w:ascii="Cambria" w:cs="Cambria" w:eastAsia="Cambria" w:hAnsi="Cambria"/>
          <w:sz w:val="22"/>
          <w:szCs w:val="22"/>
        </w:rPr>
        <w:t>                          </w:t>
      </w:r>
      <w:r>
        <w:rPr>
          <w:rFonts w:ascii="Cambria" w:cs="Cambria" w:eastAsia="Cambria" w:hAnsi="Cambria"/>
          <w:spacing w:val="-1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1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-1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organisasi</w:t>
      </w:r>
      <w:r>
        <w:rPr>
          <w:rFonts w:ascii="Cambria" w:cs="Cambria" w:eastAsia="Cambria" w:hAnsi="Cambria"/>
          <w:spacing w:val="-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(skpd)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813"/>
      </w:pPr>
      <w:r>
        <w:rPr>
          <w:rFonts w:ascii="Cambria" w:cs="Cambria" w:eastAsia="Cambria" w:hAnsi="Cambria"/>
          <w:sz w:val="22"/>
          <w:szCs w:val="22"/>
        </w:rPr>
        <w:t>yang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sudah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dibuat.</w:t>
      </w: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24"/>
          <w:szCs w:val="24"/>
        </w:rPr>
        <w:jc w:val="left"/>
        <w:spacing w:before="1" w:line="240" w:lineRule="exact"/>
      </w:pPr>
      <w:r>
        <w:rPr>
          <w:sz w:val="24"/>
          <w:szCs w:val="24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ind w:left="656" w:right="171"/>
      </w:pPr>
      <w:r>
        <w:pict>
          <v:group coordorigin="2255,688" coordsize="7956,12" style="position:absolute;margin-left:112.741pt;margin-top:34.4021pt;width:397.78pt;height:0.58pt;mso-position-horizontal-relative:page;mso-position-vertical-relative:paragraph;z-index:-4260">
            <v:shape coordorigin="2261,694" coordsize="2131,0" filled="f" path="m2261,694l4392,694e" strokecolor="#000000" stroked="t" strokeweight="0.58pt" style="position:absolute;left:2261;top:694;width:2131;height:0">
              <v:path arrowok="t"/>
            </v:shape>
            <v:shape coordorigin="4377,694" coordsize="10,0" filled="f" path="m4377,694l4387,694e" strokecolor="#000000" stroked="t" strokeweight="0.58pt" style="position:absolute;left:4377;top:694;width:10;height:0">
              <v:path arrowok="t"/>
            </v:shape>
            <v:shape coordorigin="4387,694" coordsize="5818,0" filled="f" path="m4387,694l10205,694e" strokecolor="#000000" stroked="t" strokeweight="0.58pt" style="position:absolute;left:4387;top:694;width:5818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_i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g()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elihat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bar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organisasi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2813"/>
      </w:pPr>
      <w:r>
        <w:rPr>
          <w:rFonts w:ascii="Cambria" w:cs="Cambria" w:eastAsia="Cambria" w:hAnsi="Cambria"/>
          <w:sz w:val="22"/>
          <w:szCs w:val="22"/>
        </w:rPr>
        <w:t>sudah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diinputkan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sebelu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nya.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5"/>
          <w:szCs w:val="15"/>
        </w:rPr>
        <w:jc w:val="left"/>
        <w:spacing w:before="10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616"/>
      </w:pPr>
      <w:r>
        <w:pict>
          <v:shape style="width:396.9pt;height:223.633pt" type="#_x0000_t75">
            <v:imagedata o:title="" r:id="rId1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9" w:line="220" w:lineRule="exact"/>
        <w:ind w:left="3184" w:right="2704"/>
      </w:pP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9</w:t>
      </w:r>
      <w:r>
        <w:rPr>
          <w:rFonts w:ascii="Cambria" w:cs="Cambria" w:eastAsia="Cambria" w:hAnsi="Cambria"/>
          <w:i/>
          <w:spacing w:val="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Sys</w:t>
      </w:r>
      <w:r>
        <w:rPr>
          <w:rFonts w:ascii="Cambria" w:cs="Cambria" w:eastAsia="Cambria" w:hAnsi="Cambria"/>
          <w:i/>
          <w:spacing w:val="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orga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z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="160" w:lineRule="exact"/>
      </w:pPr>
      <w:r>
        <w:rPr>
          <w:sz w:val="17"/>
          <w:szCs w:val="17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595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4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appl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ti</w:t>
      </w:r>
      <w:r>
        <w:rPr>
          <w:rFonts w:ascii="Cambria" w:cs="Cambria" w:eastAsia="Cambria" w:hAnsi="Cambria"/>
          <w:spacing w:val="-1"/>
          <w:sz w:val="32"/>
          <w:szCs w:val="32"/>
        </w:rPr>
        <w:t>on/</w:t>
      </w:r>
      <w:r>
        <w:rPr>
          <w:rFonts w:ascii="Cambria" w:cs="Cambria" w:eastAsia="Cambria" w:hAnsi="Cambria"/>
          <w:spacing w:val="-1"/>
          <w:sz w:val="32"/>
          <w:szCs w:val="32"/>
        </w:rPr>
        <w:t>con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0"/>
          <w:sz w:val="32"/>
          <w:szCs w:val="32"/>
        </w:rPr>
        <w:t>ll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/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_</w:t>
      </w:r>
      <w:r>
        <w:rPr>
          <w:rFonts w:ascii="Cambria" w:cs="Cambria" w:eastAsia="Cambria" w:hAnsi="Cambria"/>
          <w:spacing w:val="-1"/>
          <w:sz w:val="32"/>
          <w:szCs w:val="32"/>
        </w:rPr>
        <w:t>sys</w:t>
      </w:r>
      <w:r>
        <w:rPr>
          <w:rFonts w:ascii="Cambria" w:cs="Cambria" w:eastAsia="Cambria" w:hAnsi="Cambria"/>
          <w:spacing w:val="-1"/>
          <w:sz w:val="32"/>
          <w:szCs w:val="32"/>
        </w:rPr>
        <w:t>_pro</w:t>
      </w:r>
      <w:r>
        <w:rPr>
          <w:rFonts w:ascii="Cambria" w:cs="Cambria" w:eastAsia="Cambria" w:hAnsi="Cambria"/>
          <w:spacing w:val="0"/>
          <w:sz w:val="32"/>
          <w:szCs w:val="32"/>
        </w:rPr>
        <w:t>f</w:t>
      </w:r>
      <w:r>
        <w:rPr>
          <w:rFonts w:ascii="Cambria" w:cs="Cambria" w:eastAsia="Cambria" w:hAnsi="Cambria"/>
          <w:spacing w:val="-1"/>
          <w:sz w:val="32"/>
          <w:szCs w:val="32"/>
        </w:rPr>
        <w:t>i</w:t>
      </w:r>
      <w:r>
        <w:rPr>
          <w:rFonts w:ascii="Cambria" w:cs="Cambria" w:eastAsia="Cambria" w:hAnsi="Cambria"/>
          <w:spacing w:val="0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engubah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pribadi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seperti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no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telepon,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ail,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pass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ord.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9"/>
        <w:ind w:left="595"/>
      </w:pPr>
      <w:r>
        <w:pict>
          <v:group coordorigin="2269,468" coordsize="7941,12" style="position:absolute;margin-left:113.461pt;margin-top:23.402pt;width:397.06pt;height:0.58pt;mso-position-horizontal-relative:page;mso-position-vertical-relative:paragraph;z-index:-4259">
            <v:shape coordorigin="2275,474" coordsize="2146,0" filled="f" path="m2275,474l4421,474e" strokecolor="#000000" stroked="t" strokeweight="0.58pt" style="position:absolute;left:2275;top:474;width:2146;height:0">
              <v:path arrowok="t"/>
            </v:shape>
            <v:shape coordorigin="4421,474" coordsize="10,0" filled="f" path="m4421,474l4430,474e" strokecolor="#000000" stroked="t" strokeweight="0.58pt" style="position:absolute;left:4421;top:474;width:10;height:0">
              <v:path arrowok="t"/>
            </v:shape>
            <v:shape coordorigin="4430,474" coordsize="5774,0" filled="f" path="m4430,474l10205,474e" strokecolor="#000000" stroked="t" strokeweight="0.58pt" style="position:absolute;left:4430;top:474;width:5774;height:0">
              <v:path arrowok="t"/>
            </v:shape>
            <w10:wrap type="none"/>
          </v:group>
        </w:pict>
      </w:r>
      <w:r>
        <w:pict>
          <v:group coordorigin="2269,938" coordsize="7941,12" style="position:absolute;margin-left:113.461pt;margin-top:46.922pt;width:397.06pt;height:0.58pt;mso-position-horizontal-relative:page;mso-position-vertical-relative:paragraph;z-index:-4258">
            <v:shape coordorigin="2275,944" coordsize="2146,0" filled="f" path="m2275,944l4421,944e" strokecolor="#000000" stroked="t" strokeweight="0.58pt" style="position:absolute;left:2275;top:944;width:2146;height:0">
              <v:path arrowok="t"/>
            </v:shape>
            <v:shape coordorigin="4421,944" coordsize="10,0" filled="f" path="m4421,944l4430,944e" strokecolor="#000000" stroked="t" strokeweight="0.58pt" style="position:absolute;left:4421;top:944;width:10;height:0">
              <v:path arrowok="t"/>
            </v:shape>
            <v:shape coordorigin="4430,944" coordsize="5774,0" filled="f" path="m4430,944l10205,944e" strokecolor="#000000" stroked="t" strokeweight="0.58pt" style="position:absolute;left:4430;top:944;width:5774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6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fi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378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 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4"/>
        <w:ind w:left="696"/>
      </w:pPr>
      <w:r>
        <w:rPr>
          <w:rFonts w:ascii="Cambria" w:cs="Cambria" w:eastAsia="Cambria" w:hAnsi="Cambria"/>
          <w:sz w:val="22"/>
          <w:szCs w:val="22"/>
        </w:rPr>
        <w:t>in</w:t>
      </w:r>
      <w:r>
        <w:rPr>
          <w:rFonts w:ascii="Cambria" w:cs="Cambria" w:eastAsia="Cambria" w:hAnsi="Cambria"/>
          <w:spacing w:val="-1"/>
          <w:sz w:val="22"/>
          <w:szCs w:val="22"/>
        </w:rPr>
        <w:t>de</w:t>
      </w:r>
      <w:r>
        <w:rPr>
          <w:rFonts w:ascii="Cambria" w:cs="Cambria" w:eastAsia="Cambria" w:hAnsi="Cambria"/>
          <w:spacing w:val="0"/>
          <w:sz w:val="22"/>
          <w:szCs w:val="22"/>
        </w:rPr>
        <w:t>x()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 </w:t>
      </w:r>
      <w:r>
        <w:rPr>
          <w:rFonts w:ascii="Cambria" w:cs="Cambria" w:eastAsia="Cambria" w:hAnsi="Cambria"/>
          <w:spacing w:val="6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ed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for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ubah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 w:line="240" w:lineRule="exact"/>
        <w:ind w:left="2841"/>
      </w:pPr>
      <w:r>
        <w:rPr>
          <w:rFonts w:ascii="Cambria" w:cs="Cambria" w:eastAsia="Cambria" w:hAnsi="Cambria"/>
          <w:position w:val="-1"/>
          <w:sz w:val="22"/>
          <w:szCs w:val="22"/>
        </w:rPr>
        <w:t>profile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pengguna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seperti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a,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no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telepon,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ail.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146" w:left="2841" w:right="17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pass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ord()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</w:t>
      </w:r>
      <w:r>
        <w:rPr>
          <w:rFonts w:ascii="Cambria" w:cs="Cambria" w:eastAsia="Cambria" w:hAnsi="Cambria"/>
          <w:spacing w:val="2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ubah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pass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ord.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Sebelu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berhasil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engubah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password,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enginputkan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passwor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umny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astikan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narny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146" w:left="2841" w:right="174"/>
      </w:pPr>
      <w:r>
        <w:pict>
          <v:group coordorigin="2255,990" coordsize="7956,12" style="position:absolute;margin-left:112.741pt;margin-top:49.5221pt;width:397.78pt;height:0.58pt;mso-position-horizontal-relative:page;mso-position-vertical-relative:paragraph;z-index:-4257">
            <v:shape coordorigin="2261,996" coordsize="2160,0" filled="f" path="m2261,996l4421,996e" strokecolor="#000000" stroked="t" strokeweight="0.58pt" style="position:absolute;left:2261;top:996;width:2160;height:0">
              <v:path arrowok="t"/>
            </v:shape>
            <v:shape coordorigin="4406,996" coordsize="10,0" filled="f" path="m4406,996l4416,996e" strokecolor="#000000" stroked="t" strokeweight="0.58pt" style="position:absolute;left:4406;top:996;width:10;height:0">
              <v:path arrowok="t"/>
            </v:shape>
            <v:shape coordorigin="4416,996" coordsize="5789,0" filled="f" path="m4416,996l10205,996e" strokecolor="#000000" stroked="t" strokeweight="0.58pt" style="position:absolute;left:4416;top:996;width:5789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catat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-perubahan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dilakukan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tika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nguba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ubah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1"/>
          <w:szCs w:val="11"/>
        </w:rPr>
        <w:jc w:val="left"/>
        <w:spacing w:before="9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632"/>
      </w:pPr>
      <w:r>
        <w:pict>
          <v:shape style="width:394.593pt;height:216.85pt" type="#_x0000_t75">
            <v:imagedata o:title="" r:id="rId2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7" w:line="220" w:lineRule="exact"/>
        <w:ind w:left="3399" w:right="2918"/>
      </w:pP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10</w:t>
      </w:r>
      <w:r>
        <w:rPr>
          <w:rFonts w:ascii="Cambria" w:cs="Cambria" w:eastAsia="Cambria" w:hAnsi="Cambria"/>
          <w:i/>
          <w:spacing w:val="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Sys</w:t>
      </w:r>
      <w:r>
        <w:rPr>
          <w:rFonts w:ascii="Cambria" w:cs="Cambria" w:eastAsia="Cambria" w:hAnsi="Cambria"/>
          <w:i/>
          <w:spacing w:val="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pro</w:t>
      </w:r>
      <w:r>
        <w:rPr>
          <w:rFonts w:ascii="Cambria" w:cs="Cambria" w:eastAsia="Cambria" w:hAnsi="Cambria"/>
          <w:i/>
          <w:spacing w:val="0"/>
          <w:position w:val="-1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il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4" w:line="160" w:lineRule="exact"/>
      </w:pPr>
      <w:r>
        <w:rPr>
          <w:sz w:val="17"/>
          <w:szCs w:val="17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  <w:sectPr>
          <w:pgMar w:bottom="280" w:footer="1046" w:header="713" w:left="1680" w:right="1540" w:top="900"/>
          <w:headerReference r:id="rId20" w:type="default"/>
          <w:pgSz w:h="16840" w:w="11920"/>
        </w:sectPr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spacing w:before="16"/>
        <w:ind w:left="595" w:right="2896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5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</w:t>
      </w:r>
      <w:r>
        <w:rPr>
          <w:rFonts w:ascii="Cambria" w:cs="Cambria" w:eastAsia="Cambria" w:hAnsi="Cambria"/>
          <w:spacing w:val="-1"/>
          <w:sz w:val="32"/>
          <w:szCs w:val="32"/>
        </w:rPr>
        <w:t>p</w:t>
      </w:r>
      <w:r>
        <w:rPr>
          <w:rFonts w:ascii="Cambria" w:cs="Cambria" w:eastAsia="Cambria" w:hAnsi="Cambria"/>
          <w:spacing w:val="-1"/>
          <w:sz w:val="32"/>
          <w:szCs w:val="32"/>
        </w:rPr>
        <w:t>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cat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o</w:t>
      </w:r>
      <w:r>
        <w:rPr>
          <w:rFonts w:ascii="Cambria" w:cs="Cambria" w:eastAsia="Cambria" w:hAnsi="Cambria"/>
          <w:spacing w:val="-1"/>
          <w:sz w:val="32"/>
          <w:szCs w:val="32"/>
        </w:rPr>
        <w:t>n/co</w:t>
      </w:r>
      <w:r>
        <w:rPr>
          <w:rFonts w:ascii="Cambria" w:cs="Cambria" w:eastAsia="Cambria" w:hAnsi="Cambria"/>
          <w:spacing w:val="-1"/>
          <w:sz w:val="32"/>
          <w:szCs w:val="32"/>
        </w:rPr>
        <w:t>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-1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er/c_sys_s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gn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left="595" w:right="71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enangani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login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entuk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sessi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userna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pass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sesuai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terdaftar.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class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engakhiri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sessi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3"/>
        <w:ind w:left="622"/>
      </w:pPr>
      <w:r>
        <w:pict>
          <v:shape style="width:395.952pt;height:182.85pt" type="#_x0000_t75">
            <v:imagedata o:title="" r:id="rId2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5"/>
        <w:ind w:left="3501" w:right="3020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11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Sys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both"/>
        <w:spacing w:before="34"/>
        <w:ind w:left="595" w:right="4876"/>
      </w:pPr>
      <w:r>
        <w:pict>
          <v:group coordorigin="2269,468" coordsize="7941,12" style="position:absolute;margin-left:113.461pt;margin-top:23.392pt;width:397.06pt;height:0.58pt;mso-position-horizontal-relative:page;mso-position-vertical-relative:paragraph;z-index:-4256">
            <v:shape coordorigin="2275,474" coordsize="2189,0" filled="f" path="m2275,474l4464,474e" strokecolor="#000000" stroked="t" strokeweight="0.58pt" style="position:absolute;left:2275;top:474;width:2189;height:0">
              <v:path arrowok="t"/>
            </v:shape>
            <v:shape coordorigin="4464,474" coordsize="10,0" filled="f" path="m4464,474l4473,474e" strokecolor="#000000" stroked="t" strokeweight="0.58pt" style="position:absolute;left:4464;top:474;width:10;height:0">
              <v:path arrowok="t"/>
            </v:shape>
            <v:shape coordorigin="4473,474" coordsize="5731,0" filled="f" path="m4473,474l10205,474e" strokecolor="#000000" stroked="t" strokeweight="0.58pt" style="position:absolute;left:4473;top:474;width:5731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7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line="240" w:lineRule="exact"/>
        <w:ind w:left="659" w:right="5041"/>
      </w:pPr>
      <w:r>
        <w:pict>
          <v:group coordorigin="2269,357" coordsize="7941,12" style="position:absolute;margin-left:113.461pt;margin-top:17.8421pt;width:397.06pt;height:0.58pt;mso-position-horizontal-relative:page;mso-position-vertical-relative:paragraph;z-index:-4255">
            <v:shape coordorigin="2275,363" coordsize="2189,0" filled="f" path="m2275,363l4464,363e" strokecolor="#000000" stroked="t" strokeweight="0.58pt" style="position:absolute;left:2275;top:363;width:2189;height:0">
              <v:path arrowok="t"/>
            </v:shape>
            <v:shape coordorigin="4464,363" coordsize="10,0" filled="f" path="m4464,363l4473,363e" strokecolor="#000000" stroked="t" strokeweight="0.58pt" style="position:absolute;left:4464;top:363;width:10;height:0">
              <v:path arrowok="t"/>
            </v:shape>
            <v:shape coordorigin="4473,363" coordsize="5731,0" filled="f" path="m4473,363l10205,363e" strokecolor="#000000" stroked="t" strokeweight="0.58pt" style="position:absolute;left:4473;top:363;width:5731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</w:t>
      </w:r>
      <w:r>
        <w:rPr>
          <w:rFonts w:ascii="Cambria" w:cs="Cambria" w:eastAsia="Cambria" w:hAnsi="Cambria"/>
          <w:b/>
          <w:spacing w:val="15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0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hanging="2194" w:left="2889" w:right="1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index()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sessi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belu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diarahkan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asukka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pass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ord.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bro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terdapat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sessi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i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umpu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perilaku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berhasil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aupu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berhasil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login,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icatat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tr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cking</w:t>
      </w:r>
      <w:r>
        <w:rPr>
          <w:rFonts w:ascii="Cambria" w:cs="Cambria" w:eastAsia="Cambria" w:hAnsi="Cambria"/>
          <w:i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record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onitor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erapa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sering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2889"/>
      </w:pPr>
      <w:r>
        <w:rPr>
          <w:rFonts w:ascii="Cambria" w:cs="Cambria" w:eastAsia="Cambria" w:hAnsi="Cambria"/>
          <w:position w:val="-1"/>
          <w:sz w:val="22"/>
          <w:szCs w:val="22"/>
        </w:rPr>
        <w:t>perlakuan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positif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aupun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negatif.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4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30"/>
        <w:ind w:left="656" w:right="170"/>
      </w:pPr>
      <w:r>
        <w:rPr>
          <w:rFonts w:ascii="Cambria" w:cs="Cambria" w:eastAsia="Cambria" w:hAnsi="Cambria"/>
          <w:sz w:val="22"/>
          <w:szCs w:val="22"/>
        </w:rPr>
        <w:t>randBackground()</w:t>
      </w:r>
      <w:r>
        <w:rPr>
          <w:rFonts w:ascii="Cambria" w:cs="Cambria" w:eastAsia="Cambria" w:hAnsi="Cambria"/>
          <w:sz w:val="22"/>
          <w:szCs w:val="22"/>
        </w:rPr>
        <w:t>        </w:t>
      </w:r>
      <w:r>
        <w:rPr>
          <w:rFonts w:ascii="Cambria" w:cs="Cambria" w:eastAsia="Cambria" w:hAnsi="Cambria"/>
          <w:spacing w:val="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mend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atka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rn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backg</w:t>
      </w:r>
      <w:r>
        <w:rPr>
          <w:rFonts w:ascii="Cambria" w:cs="Cambria" w:eastAsia="Cambria" w:hAnsi="Cambria"/>
          <w:spacing w:val="-1"/>
          <w:sz w:val="22"/>
          <w:szCs w:val="22"/>
        </w:rPr>
        <w:t>round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39"/>
        <w:ind w:left="2853" w:right="2265"/>
      </w:pPr>
      <w:r>
        <w:rPr>
          <w:rFonts w:ascii="Cambria" w:cs="Cambria" w:eastAsia="Cambria" w:hAnsi="Cambria"/>
          <w:sz w:val="22"/>
          <w:szCs w:val="22"/>
        </w:rPr>
        <w:t>penggun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CM</w:t>
      </w:r>
      <w:r>
        <w:rPr>
          <w:rFonts w:ascii="Cambria" w:cs="Cambria" w:eastAsia="Cambria" w:hAnsi="Cambria"/>
          <w:spacing w:val="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opendata.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ind w:left="656" w:right="170"/>
      </w:pPr>
      <w:r>
        <w:pict>
          <v:group coordorigin="2255,693" coordsize="7956,12" style="position:absolute;margin-left:112.741pt;margin-top:34.6421pt;width:397.78pt;height:0.58pt;mso-position-horizontal-relative:page;mso-position-vertical-relative:paragraph;z-index:-4254">
            <v:shape coordorigin="2261,699" coordsize="2203,0" filled="f" path="m2261,699l4464,699e" strokecolor="#000000" stroked="t" strokeweight="0.58pt" style="position:absolute;left:2261;top:699;width:2203;height:0">
              <v:path arrowok="t"/>
            </v:shape>
            <v:shape coordorigin="4449,699" coordsize="10,0" filled="f" path="m4449,699l4459,699e" strokecolor="#000000" stroked="t" strokeweight="0.58pt" style="position:absolute;left:4449;top:699;width:10;height:0">
              <v:path arrowok="t"/>
            </v:shape>
            <v:shape coordorigin="4459,699" coordsize="5746,0" filled="f" path="m4459,699l10205,699e" strokecolor="#000000" stroked="t" strokeweight="0.58pt" style="position:absolute;left:4459;top:699;width:5746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gout()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</w:t>
      </w:r>
      <w:r>
        <w:rPr>
          <w:rFonts w:ascii="Cambria" w:cs="Cambria" w:eastAsia="Cambria" w:hAnsi="Cambria"/>
          <w:spacing w:val="2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pus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sess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on</w:t>
      </w:r>
      <w:r>
        <w:rPr>
          <w:rFonts w:ascii="Cambria" w:cs="Cambria" w:eastAsia="Cambria" w:hAnsi="Cambria"/>
          <w:spacing w:val="1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luar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889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m.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6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appl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ti</w:t>
      </w:r>
      <w:r>
        <w:rPr>
          <w:rFonts w:ascii="Cambria" w:cs="Cambria" w:eastAsia="Cambria" w:hAnsi="Cambria"/>
          <w:spacing w:val="-1"/>
          <w:sz w:val="32"/>
          <w:szCs w:val="32"/>
        </w:rPr>
        <w:t>on/</w:t>
      </w:r>
      <w:r>
        <w:rPr>
          <w:rFonts w:ascii="Cambria" w:cs="Cambria" w:eastAsia="Cambria" w:hAnsi="Cambria"/>
          <w:spacing w:val="-1"/>
          <w:sz w:val="32"/>
          <w:szCs w:val="32"/>
        </w:rPr>
        <w:t>con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0"/>
          <w:sz w:val="32"/>
          <w:szCs w:val="32"/>
        </w:rPr>
        <w:t>ll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/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_</w:t>
      </w:r>
      <w:r>
        <w:rPr>
          <w:rFonts w:ascii="Cambria" w:cs="Cambria" w:eastAsia="Cambria" w:hAnsi="Cambria"/>
          <w:spacing w:val="-1"/>
          <w:sz w:val="32"/>
          <w:szCs w:val="32"/>
        </w:rPr>
        <w:t>sys</w:t>
      </w:r>
      <w:r>
        <w:rPr>
          <w:rFonts w:ascii="Cambria" w:cs="Cambria" w:eastAsia="Cambria" w:hAnsi="Cambria"/>
          <w:spacing w:val="-1"/>
          <w:sz w:val="32"/>
          <w:szCs w:val="32"/>
        </w:rPr>
        <w:t>_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opi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topik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elihat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sz w:val="22"/>
          <w:szCs w:val="22"/>
        </w:rPr>
        <w:t>ar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topik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tiny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pil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ebsite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4"/>
        <w:ind w:left="662"/>
      </w:pPr>
      <w:r>
        <w:pict>
          <v:shape style="width:391.773pt;height:215.3pt" type="#_x0000_t75">
            <v:imagedata o:title="" r:id="rId2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3"/>
        <w:ind w:left="3464" w:right="2983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12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Sys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9"/>
        <w:ind w:left="595"/>
      </w:pPr>
      <w:r>
        <w:pict>
          <v:group coordorigin="2269,473" coordsize="7941,12" style="position:absolute;margin-left:113.461pt;margin-top:23.642pt;width:397.06pt;height:0.58pt;mso-position-horizontal-relative:page;mso-position-vertical-relative:paragraph;z-index:-4253">
            <v:shape coordorigin="2275,479" coordsize="2160,0" filled="f" path="m2275,479l4435,479e" strokecolor="#000000" stroked="t" strokeweight="0.58pt" style="position:absolute;left:2275;top:479;width:2160;height:0">
              <v:path arrowok="t"/>
            </v:shape>
            <v:shape coordorigin="4435,479" coordsize="10,0" filled="f" path="m4435,479l4445,479e" strokecolor="#000000" stroked="t" strokeweight="0.58pt" style="position:absolute;left:4435;top:479;width:10;height:0">
              <v:path arrowok="t"/>
            </v:shape>
            <v:shape coordorigin="4445,479" coordsize="5760,0" filled="f" path="m4445,479l10205,479e" strokecolor="#000000" stroked="t" strokeweight="0.58pt" style="position:absolute;left:4445;top:479;width:5760;height:0">
              <v:path arrowok="t"/>
            </v:shape>
            <w10:wrap type="none"/>
          </v:group>
        </w:pict>
      </w:r>
      <w:r>
        <w:pict>
          <v:group coordorigin="2269,938" coordsize="7941,12" style="position:absolute;margin-left:113.461pt;margin-top:46.922pt;width:397.06pt;height:0.58pt;mso-position-horizontal-relative:page;mso-position-vertical-relative:paragraph;z-index:-4252">
            <v:shape coordorigin="2275,944" coordsize="2160,0" filled="f" path="m2275,944l4435,944e" strokecolor="#000000" stroked="t" strokeweight="0.58pt" style="position:absolute;left:2275;top:944;width:2160;height:0">
              <v:path arrowok="t"/>
            </v:shape>
            <v:shape coordorigin="4435,944" coordsize="10,0" filled="f" path="m4435,944l4445,944e" strokecolor="#000000" stroked="t" strokeweight="0.58pt" style="position:absolute;left:4435;top:944;width:10;height:0">
              <v:path arrowok="t"/>
            </v:shape>
            <v:shape coordorigin="4445,944" coordsize="5760,0" filled="f" path="m4445,944l10205,944e" strokecolor="#000000" stroked="t" strokeweight="0.58pt" style="position:absolute;left:4445;top:944;width:5760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be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8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385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 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0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80" w:lineRule="exact"/>
        <w:ind w:hanging="2160" w:left="2856" w:right="17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index()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</w:t>
      </w:r>
      <w:r>
        <w:rPr>
          <w:rFonts w:ascii="Cambria" w:cs="Cambria" w:eastAsia="Cambria" w:hAnsi="Cambria"/>
          <w:spacing w:val="1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rhubung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rPr>
          <w:rFonts w:ascii="Cambria" w:cs="Cambria" w:eastAsia="Cambria" w:hAnsi="Cambria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byid()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</w:t>
      </w:r>
      <w:r>
        <w:rPr>
          <w:rFonts w:ascii="Cambria" w:cs="Cambria" w:eastAsia="Cambria" w:hAnsi="Cambria"/>
          <w:spacing w:val="1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lihat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tail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856"/>
      </w:pPr>
      <w:r>
        <w:rPr>
          <w:rFonts w:ascii="Cambria" w:cs="Cambria" w:eastAsia="Cambria" w:hAnsi="Cambria"/>
          <w:sz w:val="22"/>
          <w:szCs w:val="22"/>
        </w:rPr>
        <w:t>satu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topik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yang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sudah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dipilih.</w:t>
      </w: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160" w:left="2856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enginputkan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deskripsi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engunggah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icon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update()</w:t>
      </w:r>
      <w:r>
        <w:rPr>
          <w:rFonts w:ascii="Cambria" w:cs="Cambria" w:eastAsia="Cambria" w:hAnsi="Cambria"/>
          <w:sz w:val="22"/>
          <w:szCs w:val="22"/>
        </w:rPr>
        <w:t>                           </w:t>
      </w:r>
      <w:r>
        <w:rPr>
          <w:rFonts w:ascii="Cambria" w:cs="Cambria" w:eastAsia="Cambria" w:hAnsi="Cambria"/>
          <w:spacing w:val="-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inisiasi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to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2856"/>
      </w:pPr>
      <w:r>
        <w:rPr>
          <w:rFonts w:ascii="Cambria" w:cs="Cambria" w:eastAsia="Cambria" w:hAnsi="Cambria"/>
          <w:sz w:val="22"/>
          <w:szCs w:val="22"/>
        </w:rPr>
        <w:t>sudah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diinputkan.</w:t>
      </w: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24"/>
          <w:szCs w:val="24"/>
        </w:rPr>
        <w:jc w:val="left"/>
        <w:spacing w:before="1" w:line="240" w:lineRule="exact"/>
      </w:pPr>
      <w:r>
        <w:rPr>
          <w:sz w:val="24"/>
          <w:szCs w:val="24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pict>
          <v:group coordorigin="2255,688" coordsize="7956,12" style="position:absolute;margin-left:112.741pt;margin-top:34.4021pt;width:397.78pt;height:0.58pt;mso-position-horizontal-relative:page;mso-position-vertical-relative:paragraph;z-index:-4251">
            <v:shape coordorigin="2261,694" coordsize="2174,0" filled="f" path="m2261,694l4435,694e" strokecolor="#000000" stroked="t" strokeweight="0.58pt" style="position:absolute;left:2261;top:694;width:2174;height:0">
              <v:path arrowok="t"/>
            </v:shape>
            <v:shape coordorigin="4421,694" coordsize="10,0" filled="f" path="m4421,694l4430,694e" strokecolor="#000000" stroked="t" strokeweight="0.58pt" style="position:absolute;left:4421;top:694;width:10;height:0">
              <v:path arrowok="t"/>
            </v:shape>
            <v:shape coordorigin="4430,694" coordsize="5774,0" filled="f" path="m4430,694l10205,694e" strokecolor="#000000" stroked="t" strokeweight="0.58pt" style="position:absolute;left:4430;top:694;width:5774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_i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g()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</w:t>
      </w:r>
      <w:r>
        <w:rPr>
          <w:rFonts w:ascii="Cambria" w:cs="Cambria" w:eastAsia="Cambria" w:hAnsi="Cambria"/>
          <w:spacing w:val="0"/>
          <w:sz w:val="22"/>
          <w:szCs w:val="22"/>
        </w:rPr>
        <w:t>li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topi</w:t>
      </w:r>
      <w:r>
        <w:rPr>
          <w:rFonts w:ascii="Cambria" w:cs="Cambria" w:eastAsia="Cambria" w:hAnsi="Cambria"/>
          <w:spacing w:val="-1"/>
          <w:sz w:val="22"/>
          <w:szCs w:val="22"/>
        </w:rPr>
        <w:t>k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tel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2856"/>
        <w:sectPr>
          <w:pgMar w:bottom="280" w:footer="1046" w:header="713" w:left="1680" w:right="1540" w:top="900"/>
          <w:pgSz w:h="16840" w:w="11920"/>
        </w:sectPr>
      </w:pP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ii</w:t>
      </w:r>
      <w:r>
        <w:rPr>
          <w:rFonts w:ascii="Cambria" w:cs="Cambria" w:eastAsia="Cambria" w:hAnsi="Cambria"/>
          <w:spacing w:val="-1"/>
          <w:sz w:val="22"/>
          <w:szCs w:val="22"/>
        </w:rPr>
        <w:t>npu</w:t>
      </w:r>
      <w:r>
        <w:rPr>
          <w:rFonts w:ascii="Cambria" w:cs="Cambria" w:eastAsia="Cambria" w:hAnsi="Cambria"/>
          <w:spacing w:val="0"/>
          <w:sz w:val="22"/>
          <w:szCs w:val="22"/>
        </w:rPr>
        <w:t>tka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umny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8"/>
          <w:szCs w:val="18"/>
        </w:rPr>
        <w:jc w:val="left"/>
        <w:spacing w:before="2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left"/>
        <w:spacing w:before="16"/>
        <w:ind w:left="595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appl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ti</w:t>
      </w:r>
      <w:r>
        <w:rPr>
          <w:rFonts w:ascii="Cambria" w:cs="Cambria" w:eastAsia="Cambria" w:hAnsi="Cambria"/>
          <w:spacing w:val="-1"/>
          <w:sz w:val="32"/>
          <w:szCs w:val="32"/>
        </w:rPr>
        <w:t>on/</w:t>
      </w:r>
      <w:r>
        <w:rPr>
          <w:rFonts w:ascii="Cambria" w:cs="Cambria" w:eastAsia="Cambria" w:hAnsi="Cambria"/>
          <w:spacing w:val="-1"/>
          <w:sz w:val="32"/>
          <w:szCs w:val="32"/>
        </w:rPr>
        <w:t>con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0"/>
          <w:sz w:val="32"/>
          <w:szCs w:val="32"/>
        </w:rPr>
        <w:t>ll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/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_</w:t>
      </w:r>
      <w:r>
        <w:rPr>
          <w:rFonts w:ascii="Cambria" w:cs="Cambria" w:eastAsia="Cambria" w:hAnsi="Cambria"/>
          <w:spacing w:val="-1"/>
          <w:sz w:val="32"/>
          <w:szCs w:val="32"/>
        </w:rPr>
        <w:t>sys</w:t>
      </w:r>
      <w:r>
        <w:rPr>
          <w:rFonts w:ascii="Cambria" w:cs="Cambria" w:eastAsia="Cambria" w:hAnsi="Cambria"/>
          <w:spacing w:val="-1"/>
          <w:sz w:val="32"/>
          <w:szCs w:val="32"/>
        </w:rPr>
        <w:t>_</w:t>
      </w:r>
      <w:r>
        <w:rPr>
          <w:rFonts w:ascii="Cambria" w:cs="Cambria" w:eastAsia="Cambria" w:hAnsi="Cambria"/>
          <w:spacing w:val="-1"/>
          <w:sz w:val="32"/>
          <w:szCs w:val="32"/>
        </w:rPr>
        <w:t>u</w:t>
      </w:r>
      <w:r>
        <w:rPr>
          <w:rFonts w:ascii="Cambria" w:cs="Cambria" w:eastAsia="Cambria" w:hAnsi="Cambria"/>
          <w:spacing w:val="-1"/>
          <w:sz w:val="32"/>
          <w:szCs w:val="32"/>
        </w:rPr>
        <w:t>se</w:t>
      </w:r>
      <w:r>
        <w:rPr>
          <w:rFonts w:ascii="Cambria" w:cs="Cambria" w:eastAsia="Cambria" w:hAnsi="Cambria"/>
          <w:spacing w:val="-2"/>
          <w:sz w:val="32"/>
          <w:szCs w:val="32"/>
        </w:rPr>
        <w:t>r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anaje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9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engatur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hak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tersebut.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3"/>
        <w:ind w:left="650"/>
      </w:pPr>
      <w:r>
        <w:pict>
          <v:shape filled="f" stroked="f" style="position:absolute;margin-left:116.49pt;margin-top:2.62865pt;width:394.552pt;height:217.1pt;mso-position-horizontal-relative:page;mso-position-vertical-relative:paragraph;z-index:-4250" type="#_x0000_t202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8"/>
                      <w:szCs w:val="28"/>
                    </w:rPr>
                    <w:jc w:val="left"/>
                    <w:spacing w:before="11" w:line="280" w:lineRule="exact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ascii="Cambria" w:cs="Cambria" w:eastAsia="Cambria" w:hAnsi="Cambria"/>
                      <w:sz w:val="22"/>
                      <w:szCs w:val="22"/>
                    </w:rPr>
                    <w:jc w:val="right"/>
                    <w:spacing w:line="240" w:lineRule="exact"/>
                  </w:pPr>
                  <w:r>
                    <w:rPr>
                      <w:rFonts w:ascii="Cambria" w:cs="Cambria" w:eastAsia="Cambria" w:hAnsi="Cambria"/>
                      <w:position w:val="-1"/>
                      <w:sz w:val="22"/>
                      <w:szCs w:val="22"/>
                    </w:rPr>
                    <w:t> </w:t>
                  </w:r>
                  <w:r>
                    <w:rPr>
                      <w:rFonts w:ascii="Cambria" w:cs="Cambria" w:eastAsia="Cambria" w:hAnsi="Cambria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style="width:393.2pt;height:216.084pt" type="#_x0000_t75">
            <v:imagedata o:title="" r:id="rId2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3"/>
        <w:ind w:left="3494" w:right="3013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13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Sys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user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9"/>
        <w:ind w:left="595"/>
      </w:pPr>
      <w:r>
        <w:pict>
          <v:group coordorigin="2269,473" coordsize="7941,12" style="position:absolute;margin-left:113.461pt;margin-top:23.642pt;width:397.06pt;height:0.58pt;mso-position-horizontal-relative:page;mso-position-vertical-relative:paragraph;z-index:-4249">
            <v:shape coordorigin="2275,479" coordsize="2174,0" filled="f" path="m2275,479l4449,479e" strokecolor="#000000" stroked="t" strokeweight="0.58pt" style="position:absolute;left:2275;top:479;width:2174;height:0">
              <v:path arrowok="t"/>
            </v:shape>
            <v:shape coordorigin="4449,479" coordsize="10,0" filled="f" path="m4449,479l4459,479e" strokecolor="#000000" stroked="t" strokeweight="0.58pt" style="position:absolute;left:4449;top:479;width:10;height:0">
              <v:path arrowok="t"/>
            </v:shape>
            <v:shape coordorigin="4459,479" coordsize="5746,0" filled="f" path="m4459,479l10205,479e" strokecolor="#000000" stroked="t" strokeweight="0.58pt" style="position:absolute;left:4459;top:479;width:5746;height:0">
              <v:path arrowok="t"/>
            </v:shape>
            <w10:wrap type="none"/>
          </v:group>
        </w:pict>
      </w:r>
      <w:r>
        <w:pict>
          <v:group coordorigin="2269,938" coordsize="7941,12" style="position:absolute;margin-left:113.461pt;margin-top:46.922pt;width:397.06pt;height:0.58pt;mso-position-horizontal-relative:page;mso-position-vertical-relative:paragraph;z-index:-4248">
            <v:shape coordorigin="2275,944" coordsize="2174,0" filled="f" path="m2275,944l4449,944e" strokecolor="#000000" stroked="t" strokeweight="0.58pt" style="position:absolute;left:2275;top:944;width:2174;height:0">
              <v:path arrowok="t"/>
            </v:shape>
            <v:shape coordorigin="4449,944" coordsize="10,0" filled="f" path="m4449,944l4459,944e" strokecolor="#000000" stroked="t" strokeweight="0.58pt" style="position:absolute;left:4449;top:944;width:10;height:0">
              <v:path arrowok="t"/>
            </v:shape>
            <v:shape coordorigin="4459,944" coordsize="5746,0" filled="f" path="m4459,944l10205,944e" strokecolor="#000000" stroked="t" strokeweight="0.58pt" style="position:absolute;left:4459;top:944;width:5746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9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393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 </w:t>
      </w:r>
      <w:r>
        <w:rPr>
          <w:rFonts w:ascii="Cambria" w:cs="Cambria" w:eastAsia="Cambria" w:hAnsi="Cambria"/>
          <w:b/>
          <w:spacing w:val="-2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0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30"/>
        <w:ind w:left="656" w:right="175"/>
      </w:pPr>
      <w:r>
        <w:rPr>
          <w:rFonts w:ascii="Cambria" w:cs="Cambria" w:eastAsia="Cambria" w:hAnsi="Cambria"/>
          <w:sz w:val="22"/>
          <w:szCs w:val="22"/>
        </w:rPr>
        <w:t>index()</w:t>
      </w:r>
      <w:r>
        <w:rPr>
          <w:rFonts w:ascii="Cambria" w:cs="Cambria" w:eastAsia="Cambria" w:hAnsi="Cambria"/>
          <w:sz w:val="22"/>
          <w:szCs w:val="22"/>
        </w:rPr>
        <w:t>                              </w:t>
      </w:r>
      <w:r>
        <w:rPr>
          <w:rFonts w:ascii="Cambria" w:cs="Cambria" w:eastAsia="Cambria" w:hAnsi="Cambria"/>
          <w:spacing w:val="-1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juan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elihat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user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aktif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eser</w:t>
      </w:r>
      <w:r>
        <w:rPr>
          <w:rFonts w:ascii="Cambria" w:cs="Cambria" w:eastAsia="Cambria" w:hAnsi="Cambria"/>
          <w:spacing w:val="0"/>
          <w:sz w:val="22"/>
          <w:szCs w:val="22"/>
        </w:rPr>
        <w:t>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8"/>
          <w:szCs w:val="28"/>
        </w:rPr>
        <w:jc w:val="center"/>
        <w:spacing w:before="39"/>
        <w:ind w:left="2829" w:right="2360"/>
      </w:pPr>
      <w:r>
        <w:rPr>
          <w:rFonts w:ascii="Cambria" w:cs="Cambria" w:eastAsia="Cambria" w:hAnsi="Cambria"/>
          <w:sz w:val="22"/>
          <w:szCs w:val="22"/>
        </w:rPr>
        <w:t>hak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aksesnya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yang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ada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pada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before="7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8"/>
          <w:szCs w:val="28"/>
        </w:rPr>
        <w:jc w:val="both"/>
        <w:spacing w:before="30" w:line="276" w:lineRule="auto"/>
        <w:ind w:hanging="2174" w:left="2870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byid()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endapatkan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daftar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(PIC)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dasarnya,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Setia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pengolah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beberapa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0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8"/>
          <w:szCs w:val="28"/>
        </w:rPr>
        <w:jc w:val="both"/>
        <w:spacing w:line="276" w:lineRule="auto"/>
        <w:ind w:hanging="2174" w:left="2870" w:right="17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pengecekan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userna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99"/>
          <w:sz w:val="28"/>
          <w:szCs w:val="28"/>
        </w:rPr>
        <w:t> </w:t>
      </w:r>
      <w:r>
        <w:rPr>
          <w:rFonts w:ascii="Cambria" w:cs="Cambria" w:eastAsia="Cambria" w:hAnsi="Cambria"/>
          <w:spacing w:val="0"/>
          <w:w w:val="100"/>
          <w:sz w:val="28"/>
          <w:szCs w:val="28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174" w:left="2870" w:right="175"/>
        <w:sectPr>
          <w:pgMar w:bottom="280" w:footer="1046" w:header="713" w:left="1680" w:right="1540" w:top="900"/>
          <w:pgSz w:h="16840" w:w="11920"/>
        </w:sectPr>
      </w:pPr>
      <w:r>
        <w:pict>
          <v:group coordorigin="2255,1283" coordsize="7956,12" style="position:absolute;margin-left:112.741pt;margin-top:64.1621pt;width:397.78pt;height:0.58pt;mso-position-horizontal-relative:page;mso-position-vertical-relative:paragraph;z-index:-4247">
            <v:shape coordorigin="2261,1289" coordsize="2189,0" filled="f" path="m2261,1289l4449,1289e" strokecolor="#000000" stroked="t" strokeweight="0.58pt" style="position:absolute;left:2261;top:1289;width:2189;height:0">
              <v:path arrowok="t"/>
            </v:shape>
            <v:shape coordorigin="4435,1289" coordsize="10,0" filled="f" path="m4435,1289l4445,1289e" strokecolor="#000000" stroked="t" strokeweight="0.58pt" style="position:absolute;left:4435;top:1289;width:10;height:0">
              <v:path arrowok="t"/>
            </v:shape>
            <v:shape coordorigin="4445,1289" coordsize="5760,0" filled="f" path="m4445,1289l10205,1289e" strokecolor="#000000" stroked="t" strokeweight="0.58pt" style="position:absolute;left:4445;top:1289;width:5760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update()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</w:t>
      </w:r>
      <w:r>
        <w:rPr>
          <w:rFonts w:ascii="Cambria" w:cs="Cambria" w:eastAsia="Cambria" w:hAnsi="Cambria"/>
          <w:spacing w:val="4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userna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ail,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telep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in-l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pengecekan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bali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arui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spacing w:before="16"/>
        <w:ind w:left="595" w:right="3300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8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appl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ti</w:t>
      </w:r>
      <w:r>
        <w:rPr>
          <w:rFonts w:ascii="Cambria" w:cs="Cambria" w:eastAsia="Cambria" w:hAnsi="Cambria"/>
          <w:spacing w:val="-1"/>
          <w:sz w:val="32"/>
          <w:szCs w:val="32"/>
        </w:rPr>
        <w:t>on/</w:t>
      </w:r>
      <w:r>
        <w:rPr>
          <w:rFonts w:ascii="Cambria" w:cs="Cambria" w:eastAsia="Cambria" w:hAnsi="Cambria"/>
          <w:spacing w:val="-1"/>
          <w:sz w:val="32"/>
          <w:szCs w:val="32"/>
        </w:rPr>
        <w:t>con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0"/>
          <w:sz w:val="32"/>
          <w:szCs w:val="32"/>
        </w:rPr>
        <w:t>ll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r</w:t>
      </w:r>
      <w:r>
        <w:rPr>
          <w:rFonts w:ascii="Cambria" w:cs="Cambria" w:eastAsia="Cambria" w:hAnsi="Cambria"/>
          <w:spacing w:val="-1"/>
          <w:sz w:val="32"/>
          <w:szCs w:val="32"/>
        </w:rPr>
        <w:t>/</w:t>
      </w:r>
      <w:r>
        <w:rPr>
          <w:rFonts w:ascii="Cambria" w:cs="Cambria" w:eastAsia="Cambria" w:hAnsi="Cambria"/>
          <w:spacing w:val="-1"/>
          <w:sz w:val="32"/>
          <w:szCs w:val="32"/>
        </w:rPr>
        <w:t>api</w:t>
      </w:r>
      <w:r>
        <w:rPr>
          <w:rFonts w:ascii="Cambria" w:cs="Cambria" w:eastAsia="Cambria" w:hAnsi="Cambria"/>
          <w:spacing w:val="-1"/>
          <w:sz w:val="32"/>
          <w:szCs w:val="32"/>
        </w:rPr>
        <w:t>_od</w:t>
      </w:r>
      <w:r>
        <w:rPr>
          <w:rFonts w:ascii="Cambria" w:cs="Cambria" w:eastAsia="Cambria" w:hAnsi="Cambria"/>
          <w:spacing w:val="0"/>
          <w:sz w:val="32"/>
          <w:szCs w:val="32"/>
        </w:rPr>
        <w:t>j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left="595" w:right="71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yediaka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salah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unikasi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antar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internal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eksternal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sesuai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butu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both"/>
        <w:spacing w:before="34"/>
        <w:ind w:left="595" w:right="5015"/>
      </w:pPr>
      <w:r>
        <w:pict>
          <v:group coordorigin="2269,468" coordsize="7941,12" style="position:absolute;margin-left:113.461pt;margin-top:23.392pt;width:397.06pt;height:0.58pt;mso-position-horizontal-relative:page;mso-position-vertical-relative:paragraph;z-index:-4246">
            <v:shape coordorigin="2275,474" coordsize="2683,0" filled="f" path="m2275,474l4958,474e" strokecolor="#000000" stroked="t" strokeweight="0.58pt" style="position:absolute;left:2275;top:474;width:2683;height:0">
              <v:path arrowok="t"/>
            </v:shape>
            <v:shape coordorigin="4958,474" coordsize="10,0" filled="f" path="m4958,474l4968,474e" strokecolor="#000000" stroked="t" strokeweight="0.58pt" style="position:absolute;left:4958;top:474;width:10;height:0">
              <v:path arrowok="t"/>
            </v:shape>
            <v:shape coordorigin="4968,474" coordsize="5237,0" filled="f" path="m4968,474l10205,474e" strokecolor="#000000" stroked="t" strokeweight="0.58pt" style="position:absolute;left:4968;top:474;width:5237;height:0">
              <v:path arrowok="t"/>
            </v:shape>
            <w10:wrap type="none"/>
          </v:group>
        </w:pict>
      </w:r>
      <w:r>
        <w:pict>
          <v:group coordorigin="2269,972" coordsize="7941,12" style="position:absolute;margin-left:113.461pt;margin-top:48.592pt;width:397.06pt;height:0.58pt;mso-position-horizontal-relative:page;mso-position-vertical-relative:paragraph;z-index:-4245">
            <v:shape coordorigin="2275,978" coordsize="2683,0" filled="f" path="m2275,978l4958,978e" strokecolor="#000000" stroked="t" strokeweight="0.58pt" style="position:absolute;left:2275;top:978;width:2683;height:0">
              <v:path arrowok="t"/>
            </v:shape>
            <v:shape coordorigin="4958,978" coordsize="10,0" filled="f" path="m4958,978l4968,978e" strokecolor="#000000" stroked="t" strokeweight="0.58pt" style="position:absolute;left:4958;top:978;width:10;height:0">
              <v:path arrowok="t"/>
            </v:shape>
            <v:shape coordorigin="4968,978" coordsize="5237,0" filled="f" path="m4968,978l10205,978e" strokecolor="#000000" stroked="t" strokeweight="0.58pt" style="position:absolute;left:4968;top:978;width:5237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647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Nam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 </w:t>
      </w:r>
      <w:r>
        <w:rPr>
          <w:rFonts w:ascii="Cambria" w:cs="Cambria" w:eastAsia="Cambria" w:hAnsi="Cambria"/>
          <w:b/>
          <w:spacing w:val="-2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80" w:lineRule="exact"/>
        <w:ind w:hanging="2683" w:left="3379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getall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ataset_get(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repor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erup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exc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erti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et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ut,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diha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s,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lain-l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dijal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secara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oto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atis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terjad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cronj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CPU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192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168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90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hanging="2683" w:left="3379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anggil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rary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excel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pihak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ketiga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guba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enjadi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excel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83" w:left="3379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create_excel_dataset()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private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create_excel(),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un,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fokus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create_excel_dataset_i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()</w:t>
      </w:r>
      <w:r>
        <w:rPr>
          <w:rFonts w:ascii="Cambria" w:cs="Cambria" w:eastAsia="Cambria" w:hAnsi="Cambria"/>
          <w:spacing w:val="0"/>
          <w:sz w:val="22"/>
          <w:szCs w:val="22"/>
        </w:rPr>
        <w:t>   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i/>
          <w:color w:val="585858"/>
          <w:spacing w:val="-1"/>
          <w:position w:val="2"/>
          <w:sz w:val="20"/>
          <w:szCs w:val="20"/>
        </w:rPr>
        <w:t>(</w:t>
      </w:r>
      <w:r>
        <w:rPr>
          <w:rFonts w:ascii="Cambria" w:cs="Cambria" w:eastAsia="Cambria" w:hAnsi="Cambria"/>
          <w:i/>
          <w:color w:val="585858"/>
          <w:spacing w:val="0"/>
          <w:position w:val="2"/>
          <w:sz w:val="20"/>
          <w:szCs w:val="20"/>
        </w:rPr>
        <w:t>f</w:t>
      </w:r>
      <w:r>
        <w:rPr>
          <w:rFonts w:ascii="Cambria" w:cs="Cambria" w:eastAsia="Cambria" w:hAnsi="Cambria"/>
          <w:i/>
          <w:color w:val="585858"/>
          <w:spacing w:val="-1"/>
          <w:position w:val="2"/>
          <w:sz w:val="20"/>
          <w:szCs w:val="20"/>
        </w:rPr>
        <w:t>u</w:t>
      </w:r>
      <w:r>
        <w:rPr>
          <w:rFonts w:ascii="Cambria" w:cs="Cambria" w:eastAsia="Cambria" w:hAnsi="Cambria"/>
          <w:i/>
          <w:color w:val="585858"/>
          <w:spacing w:val="-1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-1"/>
          <w:position w:val="2"/>
          <w:sz w:val="20"/>
          <w:szCs w:val="20"/>
        </w:rPr>
        <w:t>g</w:t>
      </w:r>
      <w:r>
        <w:rPr>
          <w:rFonts w:ascii="Cambria" w:cs="Cambria" w:eastAsia="Cambria" w:hAnsi="Cambria"/>
          <w:i/>
          <w:color w:val="585858"/>
          <w:spacing w:val="-1"/>
          <w:w w:val="101"/>
          <w:position w:val="2"/>
          <w:sz w:val="20"/>
          <w:szCs w:val="20"/>
        </w:rPr>
        <w:t>s</w:t>
      </w:r>
      <w:r>
        <w:rPr>
          <w:rFonts w:ascii="Cambria" w:cs="Cambria" w:eastAsia="Cambria" w:hAnsi="Cambria"/>
          <w:i/>
          <w:color w:val="585858"/>
          <w:spacing w:val="0"/>
          <w:w w:val="101"/>
          <w:position w:val="2"/>
          <w:sz w:val="20"/>
          <w:szCs w:val="20"/>
        </w:rPr>
        <w:t>i</w:t>
      </w:r>
      <w:r>
        <w:rPr>
          <w:rFonts w:ascii="Cambria" w:cs="Cambria" w:eastAsia="Cambria" w:hAnsi="Cambria"/>
          <w:i/>
          <w:color w:val="585858"/>
          <w:spacing w:val="0"/>
          <w:w w:val="101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12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i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0"/>
          <w:w w:val="101"/>
          <w:position w:val="2"/>
          <w:sz w:val="20"/>
          <w:szCs w:val="20"/>
        </w:rPr>
        <w:t>i</w:t>
      </w:r>
      <w:r>
        <w:rPr>
          <w:rFonts w:ascii="Cambria" w:cs="Cambria" w:eastAsia="Cambria" w:hAnsi="Cambria"/>
          <w:i/>
          <w:color w:val="585858"/>
          <w:spacing w:val="0"/>
          <w:w w:val="101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12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ti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d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a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k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12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d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i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g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u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a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k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a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12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d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a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12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h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a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-1"/>
          <w:w w:val="101"/>
          <w:position w:val="2"/>
          <w:sz w:val="20"/>
          <w:szCs w:val="20"/>
        </w:rPr>
        <w:t>y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a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12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u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t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u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k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12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k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e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b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u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t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u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h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a</w:t>
      </w:r>
      <w:r>
        <w:rPr>
          <w:rFonts w:ascii="Cambria" w:cs="Cambria" w:eastAsia="Cambria" w:hAnsi="Cambria"/>
          <w:i/>
          <w:color w:val="585858"/>
          <w:spacing w:val="-1"/>
          <w:w w:val="100"/>
          <w:position w:val="2"/>
          <w:sz w:val="20"/>
          <w:szCs w:val="20"/>
        </w:rPr>
        <w:t>n</w:t>
      </w:r>
      <w:r>
        <w:rPr>
          <w:rFonts w:ascii="Cambria" w:cs="Cambria" w:eastAsia="Cambria" w:hAnsi="Cambria"/>
          <w:i/>
          <w:color w:val="585858"/>
          <w:spacing w:val="0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10"/>
        <w:ind w:left="3344" w:right="4581"/>
      </w:pPr>
      <w:r>
        <w:rPr>
          <w:rFonts w:ascii="Cambria" w:cs="Cambria" w:eastAsia="Cambria" w:hAnsi="Cambria"/>
          <w:i/>
          <w:color w:val="585858"/>
          <w:spacing w:val="-1"/>
          <w:sz w:val="20"/>
          <w:szCs w:val="20"/>
        </w:rPr>
        <w:t>te</w:t>
      </w:r>
      <w:r>
        <w:rPr>
          <w:rFonts w:ascii="Cambria" w:cs="Cambria" w:eastAsia="Cambria" w:hAnsi="Cambria"/>
          <w:i/>
          <w:color w:val="585858"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color w:val="585858"/>
          <w:spacing w:val="-1"/>
          <w:w w:val="100"/>
          <w:sz w:val="20"/>
          <w:szCs w:val="20"/>
        </w:rPr>
        <w:t>tin</w:t>
      </w:r>
      <w:r>
        <w:rPr>
          <w:rFonts w:ascii="Cambria" w:cs="Cambria" w:eastAsia="Cambria" w:hAnsi="Cambria"/>
          <w:i/>
          <w:color w:val="585858"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color w:val="585858"/>
          <w:spacing w:val="0"/>
          <w:w w:val="100"/>
          <w:sz w:val="20"/>
          <w:szCs w:val="20"/>
        </w:rPr>
        <w:t>)</w:t>
      </w:r>
      <w:r>
        <w:rPr>
          <w:rFonts w:ascii="Cambria" w:cs="Cambria" w:eastAsia="Cambria" w:hAnsi="Cambria"/>
          <w:i/>
          <w:color w:val="000000"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80" w:lineRule="atLeast"/>
        <w:ind w:hanging="2683" w:left="3379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create_excel_resource()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bersifat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private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create_excel(),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un,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fokus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reso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rc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7" w:line="200" w:lineRule="exact"/>
        <w:sectPr>
          <w:pgMar w:bottom="280" w:footer="1046" w:header="713" w:left="1680" w:right="1540" w:top="900"/>
          <w:pgSz w:h="16840" w:w="11920"/>
        </w:sectPr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 w:line="276" w:lineRule="auto"/>
        <w:ind w:left="696" w:right="-39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create_excel_resource_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ete()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80" w:lineRule="exact"/>
        <w:ind w:right="175"/>
        <w:sectPr>
          <w:type w:val="continuous"/>
          <w:pgSz w:h="16840" w:w="11920"/>
          <w:pgMar w:bottom="280" w:left="1680" w:right="1540" w:top="1560"/>
          <w:cols w:equalWidth="off" w:num="2">
            <w:col w:space="261" w:w="3118"/>
            <w:col w:w="5321"/>
          </w:cols>
        </w:sectPr>
      </w:pPr>
      <w:r>
        <w:br w:type="column"/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create_excel_resource(),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lebi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foku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3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reso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rc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dihapus.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683" w:left="3379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create_excel_t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pik()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bersifat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private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_exc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l(),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fokus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kebutuhan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topiknya.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683" w:left="3379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create_excel_organisasi(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_exc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l(),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fokus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ibuatnya.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api_all_dataset_get(</w:t>
      </w:r>
      <w:r>
        <w:rPr>
          <w:rFonts w:ascii="Cambria" w:cs="Cambria" w:eastAsia="Cambria" w:hAnsi="Cambria"/>
          <w:spacing w:val="-1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juan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enyediakan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JSO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3379"/>
        <w:sectPr>
          <w:type w:val="continuous"/>
          <w:pgSz w:h="16840" w:w="11920"/>
          <w:pgMar w:bottom="280" w:left="1680" w:right="1540" w:top="1560"/>
        </w:sectPr>
      </w:pPr>
      <w:r>
        <w:pict>
          <v:group coordorigin="2255,430" coordsize="7956,12" style="position:absolute;margin-left:112.741pt;margin-top:21.5121pt;width:397.78pt;height:0.58pt;mso-position-horizontal-relative:page;mso-position-vertical-relative:paragraph;z-index:-4244">
            <v:shape coordorigin="2261,436" coordsize="2698,0" filled="f" path="m2261,436l4958,436e" strokecolor="#000000" stroked="t" strokeweight="0.58pt" style="position:absolute;left:2261;top:436;width:2698;height:0">
              <v:path arrowok="t"/>
            </v:shape>
            <v:shape coordorigin="4944,436" coordsize="10,0" filled="f" path="m4944,436l4953,436e" strokecolor="#000000" stroked="t" strokeweight="0.58pt" style="position:absolute;left:4944;top:436;width:10;height:0">
              <v:path arrowok="t"/>
            </v:shape>
            <v:shape coordorigin="4953,436" coordsize="5251,0" filled="f" path="m4953,436l10205,436e" strokecolor="#000000" stroked="t" strokeweight="0.58pt" style="position:absolute;left:4953;top:436;width:5251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="260" w:lineRule="exact"/>
      </w:pPr>
      <w:r>
        <w:rPr>
          <w:sz w:val="26"/>
          <w:szCs w:val="26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3379"/>
      </w:pPr>
      <w:r>
        <w:pict>
          <v:group coordorigin="2269,-84" coordsize="7941,12" style="position:absolute;margin-left:113.461pt;margin-top:-4.17785pt;width:397.06pt;height:0.58pt;mso-position-horizontal-relative:page;mso-position-vertical-relative:paragraph;z-index:-4243">
            <v:shape coordorigin="2275,-78" coordsize="2683,0" filled="f" path="m2275,-78l4958,-78e" strokecolor="#000000" stroked="t" strokeweight="0.58pt" style="position:absolute;left:2275;top:-78;width:2683;height:0">
              <v:path arrowok="t"/>
            </v:shape>
            <v:shape coordorigin="4958,-78" coordsize="10,0" filled="f" path="m4958,-78l4968,-78e" strokecolor="#000000" stroked="t" strokeweight="0.58pt" style="position:absolute;left:4958;top:-78;width:10;height:0">
              <v:path arrowok="t"/>
            </v:shape>
            <v:shape coordorigin="4968,-78" coordsize="5237,0" filled="f" path="m4968,-78l10205,-78e" strokecolor="#000000" stroked="t" strokeweight="0.58pt" style="position:absolute;left:4968;top:-78;width:5237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butu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bisa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39" w:line="240" w:lineRule="exact"/>
        <w:ind w:left="3342" w:right="3409"/>
      </w:pP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9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168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90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/j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od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4" w:lineRule="auto"/>
        <w:ind w:hanging="2683" w:left="3379" w:right="15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api_all_resource_get()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enyediakan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JSO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resource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hasil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penarikan</w:t>
      </w:r>
      <w:r>
        <w:rPr>
          <w:rFonts w:ascii="Cambria" w:cs="Cambria" w:eastAsia="Cambria" w:hAnsi="Cambria"/>
          <w:spacing w:val="4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butu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-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2"/>
        <w:ind w:left="3342" w:right="3457"/>
      </w:pPr>
      <w:r>
        <w:rPr>
          <w:rFonts w:ascii="Cambria" w:cs="Cambria" w:eastAsia="Cambria" w:hAnsi="Cambria"/>
          <w:spacing w:val="-1"/>
          <w:sz w:val="22"/>
          <w:szCs w:val="22"/>
        </w:rPr>
        <w:t>192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sz w:val="22"/>
          <w:szCs w:val="22"/>
        </w:rPr>
        <w:t>168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sz w:val="22"/>
          <w:szCs w:val="22"/>
        </w:rPr>
        <w:t>90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sz w:val="22"/>
          <w:szCs w:val="22"/>
        </w:rPr>
        <w:t>/j</w:t>
      </w:r>
      <w:r>
        <w:rPr>
          <w:rFonts w:ascii="Cambria" w:cs="Cambria" w:eastAsia="Cambria" w:hAnsi="Cambria"/>
          <w:spacing w:val="-1"/>
          <w:sz w:val="22"/>
          <w:szCs w:val="22"/>
        </w:rPr>
        <w:t>od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2"/>
          <w:szCs w:val="22"/>
        </w:rPr>
        <w:jc w:val="left"/>
        <w:spacing w:before="16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83" w:left="3379" w:right="15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api_all_resource2_get()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api_all_resource_get(),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luaran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hasil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q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ry.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83" w:left="3379" w:right="156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createJson()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engkonversi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query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3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jso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696"/>
      </w:pPr>
      <w:r>
        <w:rPr>
          <w:rFonts w:ascii="Cambria" w:cs="Cambria" w:eastAsia="Cambria" w:hAnsi="Cambria"/>
          <w:sz w:val="22"/>
          <w:szCs w:val="22"/>
        </w:rPr>
        <w:t>exceltojson_get()</w:t>
      </w:r>
      <w:r>
        <w:rPr>
          <w:rFonts w:ascii="Cambria" w:cs="Cambria" w:eastAsia="Cambria" w:hAnsi="Cambria"/>
          <w:sz w:val="22"/>
          <w:szCs w:val="22"/>
        </w:rPr>
        <w:t>                     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2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2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1"/>
          <w:sz w:val="22"/>
          <w:szCs w:val="22"/>
        </w:rPr>
        <w:t>j</w:t>
      </w:r>
      <w:r>
        <w:rPr>
          <w:rFonts w:ascii="Cambria" w:cs="Cambria" w:eastAsia="Cambria" w:hAnsi="Cambria"/>
          <w:spacing w:val="0"/>
          <w:sz w:val="22"/>
          <w:szCs w:val="22"/>
        </w:rPr>
        <w:t>uan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elakuka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nv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rsi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 w:line="240" w:lineRule="exact"/>
        <w:ind w:left="3379"/>
      </w:pPr>
      <w:r>
        <w:rPr>
          <w:rFonts w:ascii="Cambria" w:cs="Cambria" w:eastAsia="Cambria" w:hAnsi="Cambria"/>
          <w:position w:val="-1"/>
          <w:sz w:val="22"/>
          <w:szCs w:val="22"/>
        </w:rPr>
        <w:t>file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exc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enjadi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json.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  <w:sectPr>
          <w:pgMar w:bottom="280" w:footer="1046" w:header="713" w:left="1680" w:right="1560" w:top="900"/>
          <w:pgSz w:h="16840" w:w="11920"/>
        </w:sectPr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 w:right="-53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status_verifikasi_bappeda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696"/>
      </w:pPr>
      <w:r>
        <w:rPr>
          <w:rFonts w:ascii="Cambria" w:cs="Cambria" w:eastAsia="Cambria" w:hAnsi="Cambria"/>
          <w:sz w:val="22"/>
          <w:szCs w:val="22"/>
        </w:rPr>
        <w:t>_get()</w:t>
      </w: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</w:pPr>
      <w:r>
        <w:br w:type="column"/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on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</w:pPr>
      <w:r>
        <w:rPr>
          <w:rFonts w:ascii="Cambria" w:cs="Cambria" w:eastAsia="Cambria" w:hAnsi="Cambria"/>
          <w:sz w:val="22"/>
          <w:szCs w:val="22"/>
        </w:rPr>
        <w:t>hasil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query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ua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status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bappeda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pada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dataset</w:t>
      </w:r>
      <w:r>
        <w:rPr>
          <w:rFonts w:ascii="Cambria" w:cs="Cambria" w:eastAsia="Cambria" w:hAnsi="Cambria"/>
          <w:spacing w:val="17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 w:line="240" w:lineRule="exact"/>
        <w:sectPr>
          <w:type w:val="continuous"/>
          <w:pgSz w:h="16840" w:w="11920"/>
          <w:pgMar w:bottom="280" w:left="1680" w:right="1560" w:top="1560"/>
          <w:cols w:equalWidth="off" w:num="2">
            <w:col w:space="267" w:w="3112"/>
            <w:col w:w="5301"/>
          </w:cols>
        </w:sectPr>
      </w:pPr>
      <w:r>
        <w:rPr>
          <w:rFonts w:ascii="Cambria" w:cs="Cambria" w:eastAsia="Cambria" w:hAnsi="Cambria"/>
          <w:position w:val="-1"/>
          <w:sz w:val="22"/>
          <w:szCs w:val="22"/>
        </w:rPr>
        <w:t>sedang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proses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verifikasi.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  <w:sectPr>
          <w:type w:val="continuous"/>
          <w:pgSz w:h="16840" w:w="11920"/>
          <w:pgMar w:bottom="280" w:left="1680" w:right="1560" w:top="1560"/>
        </w:sectPr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 w:line="276" w:lineRule="auto"/>
        <w:ind w:left="696" w:right="-39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api_status_verifikasi_b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eda_get()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right="155"/>
      </w:pPr>
      <w:r>
        <w:br w:type="column"/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gambil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jso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hasil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status_verifikasi_bappeda_get().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Selain</w:t>
      </w:r>
      <w:r>
        <w:rPr>
          <w:rFonts w:ascii="Cambria" w:cs="Cambria" w:eastAsia="Cambria" w:hAnsi="Cambria"/>
          <w:spacing w:val="-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anfaat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langsung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engakses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json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ialah</w:t>
      </w:r>
      <w:r>
        <w:rPr>
          <w:rFonts w:ascii="Cambria" w:cs="Cambria" w:eastAsia="Cambria" w:hAnsi="Cambria"/>
          <w:spacing w:val="-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quer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serve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ungsi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 w:line="240" w:lineRule="exact"/>
        <w:ind w:right="3460"/>
        <w:sectPr>
          <w:type w:val="continuous"/>
          <w:pgSz w:h="16840" w:w="11920"/>
          <w:pgMar w:bottom="280" w:left="1680" w:right="1560" w:top="1560"/>
          <w:cols w:equalWidth="off" w:num="2">
            <w:col w:space="231" w:w="3148"/>
            <w:col w:w="5301"/>
          </w:cols>
        </w:sectPr>
      </w:pP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192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168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90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/j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od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4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683" w:left="3379" w:right="15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_post()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publish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PPID,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nantinya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asuk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daftar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PPID.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4" w:lineRule="auto"/>
        <w:ind w:hanging="2683" w:left="3379" w:right="155"/>
      </w:pPr>
      <w:r>
        <w:pict>
          <v:group coordorigin="2255,1283" coordsize="7956,12" style="position:absolute;margin-left:112.741pt;margin-top:64.1621pt;width:397.78pt;height:0.58pt;mso-position-horizontal-relative:page;mso-position-vertical-relative:paragraph;z-index:-4242">
            <v:shape coordorigin="2261,1289" coordsize="2698,0" filled="f" path="m2261,1289l4958,1289e" strokecolor="#000000" stroked="t" strokeweight="0.58pt" style="position:absolute;left:2261;top:1289;width:2698;height:0">
              <v:path arrowok="t"/>
            </v:shape>
            <v:shape coordorigin="4944,1289" coordsize="10,0" filled="f" path="m4944,1289l4953,1289e" strokecolor="#000000" stroked="t" strokeweight="0.58pt" style="position:absolute;left:4944;top:1289;width:10;height:0">
              <v:path arrowok="t"/>
            </v:shape>
            <v:shape coordorigin="4953,1289" coordsize="5251,0" filled="f" path="m4953,1289l10205,1289e" strokecolor="#000000" stroked="t" strokeweight="0.58pt" style="position:absolute;left:4953;top:1289;width:5251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all_post()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ngiri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daftar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publish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private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PPID,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astikan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2" w:line="240" w:lineRule="exact"/>
        <w:ind w:left="3379"/>
      </w:pPr>
      <w:r>
        <w:rPr>
          <w:rFonts w:ascii="Cambria" w:cs="Cambria" w:eastAsia="Cambria" w:hAnsi="Cambria"/>
          <w:position w:val="-1"/>
          <w:sz w:val="22"/>
          <w:szCs w:val="22"/>
        </w:rPr>
        <w:t>sesuai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dengan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status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pada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open</w:t>
      </w:r>
      <w:r>
        <w:rPr>
          <w:rFonts w:ascii="Cambria" w:cs="Cambria" w:eastAsia="Cambria" w:hAnsi="Cambria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position w:val="-1"/>
          <w:sz w:val="22"/>
          <w:szCs w:val="22"/>
        </w:rPr>
        <w:t>data</w:t>
      </w:r>
      <w:r>
        <w:rPr>
          <w:rFonts w:ascii="Cambria" w:cs="Cambria" w:eastAsia="Cambria" w:hAnsi="Cambria"/>
          <w:spacing w:val="1"/>
          <w:position w:val="-1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595"/>
        <w:sectPr>
          <w:type w:val="continuous"/>
          <w:pgSz w:h="16840" w:w="11920"/>
          <w:pgMar w:bottom="280" w:left="1680" w:right="1560" w:top="1560"/>
        </w:sectPr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spacing w:before="16"/>
        <w:ind w:left="595" w:right="2540"/>
      </w:pPr>
      <w:r>
        <w:rPr>
          <w:rFonts w:ascii="Cambria" w:cs="Cambria" w:eastAsia="Cambria" w:hAnsi="Cambria"/>
          <w:spacing w:val="-1"/>
          <w:sz w:val="32"/>
          <w:szCs w:val="32"/>
        </w:rPr>
        <w:t>7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9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-1"/>
          <w:sz w:val="32"/>
          <w:szCs w:val="32"/>
        </w:rPr>
        <w:t>ap</w:t>
      </w:r>
      <w:r>
        <w:rPr>
          <w:rFonts w:ascii="Cambria" w:cs="Cambria" w:eastAsia="Cambria" w:hAnsi="Cambria"/>
          <w:spacing w:val="-1"/>
          <w:sz w:val="32"/>
          <w:szCs w:val="32"/>
        </w:rPr>
        <w:t>p</w:t>
      </w:r>
      <w:r>
        <w:rPr>
          <w:rFonts w:ascii="Cambria" w:cs="Cambria" w:eastAsia="Cambria" w:hAnsi="Cambria"/>
          <w:spacing w:val="-1"/>
          <w:sz w:val="32"/>
          <w:szCs w:val="32"/>
        </w:rPr>
        <w:t>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cat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o</w:t>
      </w:r>
      <w:r>
        <w:rPr>
          <w:rFonts w:ascii="Cambria" w:cs="Cambria" w:eastAsia="Cambria" w:hAnsi="Cambria"/>
          <w:spacing w:val="-1"/>
          <w:sz w:val="32"/>
          <w:szCs w:val="32"/>
        </w:rPr>
        <w:t>n/co</w:t>
      </w:r>
      <w:r>
        <w:rPr>
          <w:rFonts w:ascii="Cambria" w:cs="Cambria" w:eastAsia="Cambria" w:hAnsi="Cambria"/>
          <w:spacing w:val="-1"/>
          <w:sz w:val="32"/>
          <w:szCs w:val="32"/>
        </w:rPr>
        <w:t>n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ro</w:t>
      </w:r>
      <w:r>
        <w:rPr>
          <w:rFonts w:ascii="Cambria" w:cs="Cambria" w:eastAsia="Cambria" w:hAnsi="Cambria"/>
          <w:spacing w:val="-1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er/publ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c_h</w:t>
      </w:r>
      <w:r>
        <w:rPr>
          <w:rFonts w:ascii="Cambria" w:cs="Cambria" w:eastAsia="Cambria" w:hAnsi="Cambria"/>
          <w:spacing w:val="-1"/>
          <w:sz w:val="32"/>
          <w:szCs w:val="32"/>
        </w:rPr>
        <w:t>o</w:t>
      </w:r>
      <w:r>
        <w:rPr>
          <w:rFonts w:ascii="Cambria" w:cs="Cambria" w:eastAsia="Cambria" w:hAnsi="Cambria"/>
          <w:spacing w:val="-1"/>
          <w:sz w:val="32"/>
          <w:szCs w:val="32"/>
        </w:rPr>
        <w:t>m</w:t>
      </w:r>
      <w:r>
        <w:rPr>
          <w:rFonts w:ascii="Cambria" w:cs="Cambria" w:eastAsia="Cambria" w:hAnsi="Cambria"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left="595" w:right="71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enangani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frontend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pencarian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kepada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visito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engunjungi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portal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beranda,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dataset,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organisasi,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infografis,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vis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alisasi,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tentang,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40" w:lineRule="exact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7"/>
        <w:ind w:left="616"/>
      </w:pPr>
      <w:r>
        <w:pict>
          <v:shape filled="f" stroked="f" style="position:absolute;margin-left:114.79pt;margin-top:2.84935pt;width:398.591pt;height:219.519pt;mso-position-horizontal-relative:page;mso-position-vertical-relative:paragraph;z-index:-4241" type="#_x0000_t202">
            <v:textbox inset="0,0,0,0">
              <w:txbxContent>
                <w:p>
                  <w:pPr>
                    <w:rPr>
                      <w:sz w:val="13"/>
                      <w:szCs w:val="13"/>
                    </w:rPr>
                    <w:jc w:val="left"/>
                    <w:spacing w:before="9" w:line="120" w:lineRule="exact"/>
                  </w:pPr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ascii="Cambria" w:cs="Cambria" w:eastAsia="Cambria" w:hAnsi="Cambria"/>
                      <w:sz w:val="22"/>
                      <w:szCs w:val="22"/>
                    </w:rPr>
                    <w:jc w:val="right"/>
                    <w:spacing w:line="240" w:lineRule="exact"/>
                  </w:pPr>
                  <w:r>
                    <w:rPr>
                      <w:rFonts w:ascii="Cambria" w:cs="Cambria" w:eastAsia="Cambria" w:hAnsi="Cambria"/>
                      <w:position w:val="-1"/>
                      <w:sz w:val="22"/>
                      <w:szCs w:val="22"/>
                    </w:rPr>
                    <w:t> </w:t>
                  </w:r>
                  <w:r>
                    <w:rPr>
                      <w:rFonts w:ascii="Cambria" w:cs="Cambria" w:eastAsia="Cambria" w:hAnsi="Cambria"/>
                      <w:position w:val="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style="width:397.323pt;height:218.35pt" type="#_x0000_t75">
            <v:imagedata o:title="" r:id="rId2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22"/>
        <w:ind w:left="3352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14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Pub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home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both"/>
        <w:spacing w:before="34"/>
        <w:ind w:left="595" w:right="4570"/>
      </w:pPr>
      <w:r>
        <w:pict>
          <v:group coordorigin="2269,468" coordsize="7941,12" style="position:absolute;margin-left:113.461pt;margin-top:23.392pt;width:397.06pt;height:0.58pt;mso-position-horizontal-relative:page;mso-position-vertical-relative:paragraph;z-index:-4240">
            <v:shape coordorigin="2275,474" coordsize="2640,0" filled="f" path="m2275,474l4915,474e" strokecolor="#000000" stroked="t" strokeweight="0.58pt" style="position:absolute;left:2275;top:474;width:2640;height:0">
              <v:path arrowok="t"/>
            </v:shape>
            <v:shape coordorigin="4915,474" coordsize="10,0" filled="f" path="m4915,474l4925,474e" strokecolor="#000000" stroked="t" strokeweight="0.58pt" style="position:absolute;left:4915;top:474;width:10;height:0">
              <v:path arrowok="t"/>
            </v:shape>
            <v:shape coordorigin="4925,474" coordsize="5280,0" filled="f" path="m4925,474l10205,474e" strokecolor="#000000" stroked="t" strokeweight="0.58pt" style="position:absolute;left:4925;top:474;width:5280;height:0">
              <v:path arrowok="t"/>
            </v:shape>
            <w10:wrap type="none"/>
          </v:group>
        </w:pict>
      </w:r>
      <w:r>
        <w:pict>
          <v:group coordorigin="2269,972" coordsize="7941,12" style="position:absolute;margin-left:113.461pt;margin-top:48.592pt;width:397.06pt;height:0.58pt;mso-position-horizontal-relative:page;mso-position-vertical-relative:paragraph;z-index:-4239">
            <v:shape coordorigin="2275,978" coordsize="2640,0" filled="f" path="m2275,978l4915,978e" strokecolor="#000000" stroked="t" strokeweight="0.58pt" style="position:absolute;left:2275;top:978;width:2640;height:0">
              <v:path arrowok="t"/>
            </v:shape>
            <v:shape coordorigin="4915,978" coordsize="10,0" filled="f" path="m4915,978l4925,978e" strokecolor="#000000" stroked="t" strokeweight="0.58pt" style="position:absolute;left:4915;top:978;width:10;height:0">
              <v:path arrowok="t"/>
            </v:shape>
            <v:shape coordorigin="4925,978" coordsize="5280,0" filled="f" path="m4925,978l10205,978e" strokecolor="#000000" stroked="t" strokeweight="0.58pt" style="position:absolute;left:4925;top:978;width:5280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Fung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c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_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h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3" w:line="100" w:lineRule="exact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1625"/>
      </w:pP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a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                                                                   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Fu</w:t>
      </w:r>
      <w:r>
        <w:rPr>
          <w:rFonts w:ascii="Cambria" w:cs="Cambria" w:eastAsia="Cambria" w:hAnsi="Cambria"/>
          <w:b/>
          <w:spacing w:val="-1"/>
          <w:position w:val="-1"/>
          <w:sz w:val="22"/>
          <w:szCs w:val="22"/>
        </w:rPr>
        <w:t>n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gsi</w:t>
      </w:r>
      <w:r>
        <w:rPr>
          <w:rFonts w:ascii="Cambria" w:cs="Cambria" w:eastAsia="Cambria" w:hAnsi="Cambria"/>
          <w:b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2"/>
          <w:szCs w:val="22"/>
        </w:rPr>
        <w:jc w:val="left"/>
        <w:spacing w:before="3" w:line="220" w:lineRule="exact"/>
      </w:pPr>
      <w:r>
        <w:rPr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hanging="2640" w:left="3336" w:right="17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index()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e)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ari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bsit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rtal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laporan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organisasi,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topik,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pik,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640" w:left="3336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berhubungan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ataset,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4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secara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keseluruhan,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detail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selesai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erifikasi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rsifat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publish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berkas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ase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4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rPr>
          <w:rFonts w:ascii="Cambria" w:cs="Cambria" w:eastAsia="Cambria" w:hAnsi="Cambria"/>
          <w:spacing w:val="-1"/>
          <w:sz w:val="22"/>
          <w:szCs w:val="22"/>
        </w:rPr>
        <w:t>down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_fil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</w:t>
      </w:r>
      <w:r>
        <w:rPr>
          <w:rFonts w:ascii="Cambria" w:cs="Cambria" w:eastAsia="Cambria" w:hAnsi="Cambria"/>
          <w:spacing w:val="-4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mendown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fil</w:t>
      </w:r>
      <w:r>
        <w:rPr>
          <w:rFonts w:ascii="Cambria" w:cs="Cambria" w:eastAsia="Cambria" w:hAnsi="Cambria"/>
          <w:spacing w:val="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-file</w:t>
      </w:r>
      <w:r>
        <w:rPr>
          <w:rFonts w:ascii="Cambria" w:cs="Cambria" w:eastAsia="Cambria" w:hAnsi="Cambria"/>
          <w:spacing w:val="-3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3336"/>
        <w:sectPr>
          <w:pgMar w:bottom="280" w:footer="1046" w:header="713" w:left="1680" w:right="1540" w:top="900"/>
          <w:pgSz w:h="16840" w:w="11920"/>
        </w:sectPr>
      </w:pPr>
      <w:r>
        <w:pict>
          <v:group coordorigin="2255,434" coordsize="7956,12" style="position:absolute;margin-left:112.741pt;margin-top:21.7121pt;width:397.78pt;height:0.58pt;mso-position-horizontal-relative:page;mso-position-vertical-relative:paragraph;z-index:-4238">
            <v:shape coordorigin="2261,440" coordsize="2654,0" filled="f" path="m2261,440l4915,440e" strokecolor="#000000" stroked="t" strokeweight="0.58pt" style="position:absolute;left:2261;top:440;width:2654;height:0">
              <v:path arrowok="t"/>
            </v:shape>
            <v:shape coordorigin="4901,440" coordsize="10,0" filled="f" path="m4901,440l4910,440e" strokecolor="#000000" stroked="t" strokeweight="0.58pt" style="position:absolute;left:4901;top:440;width:10;height:0">
              <v:path arrowok="t"/>
            </v:shape>
            <v:shape coordorigin="4910,440" coordsize="5294,0" filled="f" path="m4910,440l10205,440e" strokecolor="#000000" stroked="t" strokeweight="0.58pt" style="position:absolute;left:4910;top:440;width:5294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sudah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pacing w:val="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selesai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verifikasi,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jika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bersifat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5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publik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8" w:line="260" w:lineRule="exact"/>
      </w:pPr>
      <w:r>
        <w:rPr>
          <w:sz w:val="26"/>
          <w:szCs w:val="26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 w:line="275" w:lineRule="auto"/>
        <w:ind w:left="3336" w:right="154"/>
      </w:pPr>
      <w:r>
        <w:pict>
          <v:group coordorigin="2269,-84" coordsize="7941,12" style="position:absolute;margin-left:113.461pt;margin-top:-4.17785pt;width:397.06pt;height:0.58pt;mso-position-horizontal-relative:page;mso-position-vertical-relative:paragraph;z-index:-4237">
            <v:shape coordorigin="2275,-78" coordsize="2640,0" filled="f" path="m2275,-78l4915,-78e" strokecolor="#000000" stroked="t" strokeweight="0.58pt" style="position:absolute;left:2275;top:-78;width:2640;height:0">
              <v:path arrowok="t"/>
            </v:shape>
            <v:shape coordorigin="4915,-78" coordsize="10,0" filled="f" path="m4915,-78l4925,-78e" strokecolor="#000000" stroked="t" strokeweight="0.58pt" style="position:absolute;left:4915;top:-78;width:10;height:0">
              <v:path arrowok="t"/>
            </v:shape>
            <v:shape coordorigin="4925,-78" coordsize="5280,0" filled="f" path="m4925,-78l10205,-78e" strokecolor="#000000" stroked="t" strokeweight="0.58pt" style="position:absolute;left:4925;top:-78;width:5280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aka,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erkas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isa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diun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uh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siapapun,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tetapi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privat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berhasil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logi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engunduh</w:t>
      </w:r>
      <w:r>
        <w:rPr>
          <w:rFonts w:ascii="Cambria" w:cs="Cambria" w:eastAsia="Cambria" w:hAnsi="Cambria"/>
          <w:spacing w:val="3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contoh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nload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: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.j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.id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f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5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3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5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5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3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3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3336"/>
      </w:pPr>
      <w:r>
        <w:rPr>
          <w:rFonts w:ascii="Cambria" w:cs="Cambria" w:eastAsia="Cambria" w:hAnsi="Cambria"/>
          <w:sz w:val="22"/>
          <w:szCs w:val="22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492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6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bc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c2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8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2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3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6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bc/reso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urce/babbf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7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be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7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5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6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3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7" w:line="280" w:lineRule="atLeast"/>
        <w:ind w:left="3336" w:right="260"/>
      </w:pPr>
      <w:r>
        <w:rPr>
          <w:rFonts w:ascii="Cambria" w:cs="Cambria" w:eastAsia="Cambria" w:hAnsi="Cambria"/>
          <w:sz w:val="22"/>
          <w:szCs w:val="22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3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fd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8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2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9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5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fa/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w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Ret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usi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Koperasi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sert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Perda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ng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rov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Jakart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Bul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Jul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2020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sz w:val="20"/>
          <w:szCs w:val="20"/>
        </w:rPr>
        <w:jc w:val="left"/>
        <w:spacing w:before="7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organization()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rincian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eskripsi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dataset-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.g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o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.id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o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r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iz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tio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4" w:lineRule="auto"/>
        <w:ind w:hanging="2640" w:left="3336" w:right="15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group()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  </w:t>
      </w:r>
      <w:r>
        <w:rPr>
          <w:rFonts w:ascii="Cambria" w:cs="Cambria" w:eastAsia="Cambria" w:hAnsi="Cambria"/>
          <w:spacing w:val="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incian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2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rou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p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visualisasi()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</w:t>
      </w:r>
      <w:r>
        <w:rPr>
          <w:rFonts w:ascii="Cambria" w:cs="Cambria" w:eastAsia="Cambria" w:hAnsi="Cambria"/>
          <w:spacing w:val="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tail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alisasi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diinput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elalui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ard.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vi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sua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l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sa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si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4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fogr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fis()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rafis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erinta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Provinsi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Jakarta,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diinput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lalui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dashboard.</w:t>
      </w:r>
      <w:r>
        <w:rPr>
          <w:rFonts w:ascii="Cambria" w:cs="Cambria" w:eastAsia="Cambria" w:hAnsi="Cambria"/>
          <w:spacing w:val="2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nf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f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s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rPr>
          <w:rFonts w:ascii="Cambria" w:cs="Cambria" w:eastAsia="Cambria" w:hAnsi="Cambria"/>
          <w:sz w:val="22"/>
          <w:szCs w:val="22"/>
        </w:rPr>
        <w:t>tent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ng()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       </w:t>
      </w:r>
      <w:r>
        <w:rPr>
          <w:rFonts w:ascii="Cambria" w:cs="Cambria" w:eastAsia="Cambria" w:hAnsi="Cambria"/>
          <w:spacing w:val="1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1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deskripsi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3336"/>
      </w:pPr>
      <w:r>
        <w:rPr>
          <w:rFonts w:ascii="Cambria" w:cs="Cambria" w:eastAsia="Cambria" w:hAnsi="Cambria"/>
          <w:sz w:val="22"/>
          <w:szCs w:val="22"/>
        </w:rPr>
        <w:t>singkat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engenai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Portal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Jakarta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Open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ata.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Link</w:t>
      </w:r>
      <w:r>
        <w:rPr>
          <w:rFonts w:ascii="Cambria" w:cs="Cambria" w:eastAsia="Cambria" w:hAnsi="Cambria"/>
          <w:spacing w:val="-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ent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saran_dataset()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-saran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Por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nantinya,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elalui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dashboard.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</w:t>
      </w:r>
      <w:r>
        <w:rPr>
          <w:rFonts w:ascii="Cambria" w:cs="Cambria" w:eastAsia="Cambria" w:hAnsi="Cambria"/>
          <w:spacing w:val="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akses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sa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  <w:t>ra</w:t>
      </w:r>
      <w:r>
        <w:rPr>
          <w:rFonts w:ascii="Cambria" w:cs="Cambria" w:eastAsia="Cambria" w:hAnsi="Cambria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-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se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rPr>
          <w:rFonts w:ascii="Cambria" w:cs="Cambria" w:eastAsia="Cambria" w:hAnsi="Cambria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g()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                           </w:t>
      </w:r>
      <w:r>
        <w:rPr>
          <w:rFonts w:ascii="Cambria" w:cs="Cambria" w:eastAsia="Cambria" w:hAnsi="Cambria"/>
          <w:spacing w:val="-1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sz w:val="22"/>
          <w:szCs w:val="22"/>
        </w:rPr>
        <w:t>i</w:t>
      </w:r>
      <w:r>
        <w:rPr>
          <w:rFonts w:ascii="Cambria" w:cs="Cambria" w:eastAsia="Cambria" w:hAnsi="Cambria"/>
          <w:spacing w:val="2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sz w:val="22"/>
          <w:szCs w:val="22"/>
        </w:rPr>
        <w:t>kan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bar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3336"/>
        <w:sectPr>
          <w:pgMar w:bottom="280" w:footer="1046" w:header="713" w:left="1680" w:right="1560" w:top="900"/>
          <w:pgSz w:h="16840" w:w="11920"/>
        </w:sectPr>
      </w:pPr>
      <w:r>
        <w:pict>
          <v:group coordorigin="2255,430" coordsize="7956,12" style="position:absolute;margin-left:112.741pt;margin-top:21.5121pt;width:397.78pt;height:0.58pt;mso-position-horizontal-relative:page;mso-position-vertical-relative:paragraph;z-index:-4236">
            <v:shape coordorigin="2261,436" coordsize="2654,0" filled="f" path="m2261,436l4915,436e" strokecolor="#000000" stroked="t" strokeweight="0.58pt" style="position:absolute;left:2261;top:436;width:2654;height:0">
              <v:path arrowok="t"/>
            </v:shape>
            <v:shape coordorigin="4901,436" coordsize="10,0" filled="f" path="m4901,436l4910,436e" strokecolor="#000000" stroked="t" strokeweight="0.58pt" style="position:absolute;left:4901;top:436;width:10;height:0">
              <v:path arrowok="t"/>
            </v:shape>
            <v:shape coordorigin="4910,436" coordsize="5294,0" filled="f" path="m4910,436l10205,436e" strokecolor="#000000" stroked="t" strokeweight="0.58pt" style="position:absolute;left:4910;top:436;width:5294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z w:val="22"/>
          <w:szCs w:val="22"/>
        </w:rPr>
        <w:t>organisasi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topik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diinput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oleh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ad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in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10" w:line="160" w:lineRule="exact"/>
      </w:pPr>
      <w:r>
        <w:rPr>
          <w:sz w:val="16"/>
          <w:szCs w:val="16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76" w:lineRule="auto"/>
        <w:ind w:left="3336" w:right="155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enye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unyikan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path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Link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vi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ew/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org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ni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za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io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w w:val="100"/>
          <w:sz w:val="22"/>
          <w:szCs w:val="22"/>
          <w:u w:color="000000" w:val="single"/>
        </w:rPr>
        <w:t>34d5b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3336"/>
      </w:pPr>
      <w:r>
        <w:rPr>
          <w:rFonts w:ascii="Cambria" w:cs="Cambria" w:eastAsia="Cambria" w:hAnsi="Cambria"/>
          <w:sz w:val="22"/>
          <w:szCs w:val="22"/>
        </w:rPr>
      </w:r>
      <w:r>
        <w:rPr>
          <w:rFonts w:ascii="Cambria" w:cs="Cambria" w:eastAsia="Cambria" w:hAnsi="Cambria"/>
          <w:spacing w:val="-1"/>
          <w:sz w:val="22"/>
          <w:szCs w:val="22"/>
          <w:u w:color="000000" w:val="single"/>
        </w:rPr>
        <w:t>1691d5691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  <w:t>c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sz w:val="22"/>
          <w:szCs w:val="22"/>
          <w:u w:color="000000" w:val="single"/>
        </w:rPr>
        <w:t>7d5708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  <w:t>f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sz w:val="22"/>
          <w:szCs w:val="22"/>
          <w:u w:color="000000" w:val="single"/>
        </w:rPr>
        <w:t>e53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  <w:t>c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sz w:val="22"/>
          <w:szCs w:val="22"/>
          <w:u w:color="000000" w:val="single"/>
        </w:rPr>
        <w:t>061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spacing w:val="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sz w:val="22"/>
          <w:szCs w:val="22"/>
          <w:u w:color="000000" w:val="single"/>
        </w:rPr>
        <w:t>pg</w:t>
      </w:r>
      <w:r>
        <w:rPr>
          <w:rFonts w:ascii="Cambria" w:cs="Cambria" w:eastAsia="Cambria" w:hAnsi="Cambria"/>
          <w:spacing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sz w:val="22"/>
          <w:szCs w:val="22"/>
        </w:rPr>
      </w:r>
      <w:r>
        <w:rPr>
          <w:rFonts w:ascii="Cambria" w:cs="Cambria" w:eastAsia="Cambria" w:hAnsi="Cambria"/>
          <w:spacing w:val="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3336"/>
      </w:pPr>
      <w:r>
        <w:rPr>
          <w:rFonts w:ascii="Cambria" w:cs="Cambria" w:eastAsia="Cambria" w:hAnsi="Cambria"/>
          <w:sz w:val="22"/>
          <w:szCs w:val="22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ht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ps: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j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rt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o.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vi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ew/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roup/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6b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ddf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0df</w:t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0"/>
          <w:w w:val="100"/>
          <w:sz w:val="22"/>
          <w:szCs w:val="22"/>
          <w:u w:color="000000" w:val="single"/>
        </w:rPr>
        <w:t>e55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 w:line="240" w:lineRule="exact"/>
        <w:ind w:left="3336"/>
      </w:pPr>
      <w:r>
        <w:rPr>
          <w:rFonts w:ascii="Cambria" w:cs="Cambria" w:eastAsia="Cambria" w:hAnsi="Cambria"/>
          <w:position w:val="-1"/>
          <w:sz w:val="22"/>
          <w:szCs w:val="22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9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2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9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225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424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a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3d28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b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d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  <w:t>.</w:t>
      </w:r>
      <w:r>
        <w:rPr>
          <w:rFonts w:ascii="Cambria" w:cs="Cambria" w:eastAsia="Cambria" w:hAnsi="Cambria"/>
          <w:spacing w:val="0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  <w:t>png</w:t>
      </w:r>
      <w:r>
        <w:rPr>
          <w:rFonts w:ascii="Cambria" w:cs="Cambria" w:eastAsia="Cambria" w:hAnsi="Cambria"/>
          <w:spacing w:val="-1"/>
          <w:position w:val="-1"/>
          <w:sz w:val="22"/>
          <w:szCs w:val="22"/>
          <w:u w:color="000000" w:val="single"/>
        </w:rPr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5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str_replace()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engganti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karakter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sudah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ditentukan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cara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pencegahan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upaya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percobaan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get_dataset(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daftar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igabungkan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filter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tag,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rganisasi,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topik,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bersifat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publi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privat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udu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ggal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get_organization(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igabungkan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engurutkan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4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udu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get_group(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igab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tkan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daft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berdasarkan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judul.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40" w:left="3336" w:right="15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get_organization_by()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deskripsi,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organisasi.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640" w:left="3336" w:right="154"/>
        <w:sectPr>
          <w:pgMar w:bottom="280" w:footer="1895" w:header="755" w:left="1680" w:right="1560" w:top="1640"/>
          <w:headerReference r:id="rId26" w:type="default"/>
          <w:footerReference r:id="rId27" w:type="default"/>
          <w:pgSz w:h="16840" w:w="11920"/>
        </w:sectPr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get_t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pic_by()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hanya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satu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10" w:line="160" w:lineRule="exact"/>
      </w:pPr>
      <w:r>
        <w:rPr>
          <w:sz w:val="16"/>
          <w:szCs w:val="16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3336"/>
      </w:pPr>
      <w:r>
        <w:rPr>
          <w:rFonts w:ascii="Cambria" w:cs="Cambria" w:eastAsia="Cambria" w:hAnsi="Cambria"/>
          <w:sz w:val="22"/>
          <w:szCs w:val="22"/>
        </w:rPr>
        <w:t>atau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nga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tail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ik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erti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a,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deskripsi,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39" w:line="240" w:lineRule="exact"/>
        <w:ind w:left="3299" w:right="3963"/>
      </w:pPr>
      <w:r>
        <w:rPr>
          <w:rFonts w:ascii="Cambria" w:cs="Cambria" w:eastAsia="Cambria" w:hAnsi="Cambria"/>
          <w:position w:val="-1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bar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position w:val="-1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ik.</w:t>
      </w:r>
      <w:r>
        <w:rPr>
          <w:rFonts w:ascii="Cambria" w:cs="Cambria" w:eastAsia="Cambria" w:hAnsi="Cambria"/>
          <w:spacing w:val="0"/>
          <w:position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position w:val="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 w:line="276" w:lineRule="auto"/>
        <w:ind w:hanging="2640" w:left="3336" w:right="17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get_tag_by(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</w:t>
      </w:r>
      <w:r>
        <w:rPr>
          <w:rFonts w:ascii="Cambria" w:cs="Cambria" w:eastAsia="Cambria" w:hAnsi="Cambria"/>
          <w:spacing w:val="1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buatan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tujuannya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Fungsi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tika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user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23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640" w:left="3336" w:right="17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unt_vie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_d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2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enghitung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vie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eh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logge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-in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aupun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(publik).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hanging="2640" w:left="3336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atSize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its()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ifat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private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bertujuan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enghitung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ukuran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rtujua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erikan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infor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besaran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reso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rc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sebelu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tuskan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engunduh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file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40" w:left="3336" w:right="175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banner(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     </w:t>
      </w:r>
      <w:r>
        <w:rPr>
          <w:rFonts w:ascii="Cambria" w:cs="Cambria" w:eastAsia="Cambria" w:hAnsi="Cambria"/>
          <w:spacing w:val="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banner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sistem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rd</w:t>
      </w:r>
      <w:r>
        <w:rPr>
          <w:rFonts w:ascii="Cambria" w:cs="Cambria" w:eastAsia="Cambria" w:hAnsi="Cambria"/>
          <w:spacing w:val="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2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eranda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Port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6" w:lineRule="auto"/>
        <w:ind w:hanging="2640" w:left="3336" w:right="174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ary()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    </w:t>
      </w:r>
      <w:r>
        <w:rPr>
          <w:rFonts w:ascii="Cambria" w:cs="Cambria" w:eastAsia="Cambria" w:hAnsi="Cambria"/>
          <w:spacing w:val="2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aks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randa.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ungsi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jquery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ajax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dijalankan</w:t>
      </w:r>
      <w:r>
        <w:rPr>
          <w:rFonts w:ascii="Cambria" w:cs="Cambria" w:eastAsia="Cambria" w:hAnsi="Cambria"/>
          <w:spacing w:val="1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enunggu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selesai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lo</w:t>
      </w:r>
      <w:r>
        <w:rPr>
          <w:rFonts w:ascii="Cambria" w:cs="Cambria" w:eastAsia="Cambria" w:hAnsi="Cambria"/>
          <w:i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5" w:line="160" w:lineRule="exact"/>
      </w:pPr>
      <w:r>
        <w:rPr>
          <w:sz w:val="16"/>
          <w:szCs w:val="16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80" w:lineRule="atLeast"/>
        <w:ind w:hanging="2640" w:left="3336" w:right="175"/>
      </w:pPr>
      <w:r>
        <w:pict>
          <v:group coordorigin="2255,1023" coordsize="7956,12" style="position:absolute;margin-left:112.741pt;margin-top:51.1262pt;width:397.78pt;height:0.58pt;mso-position-horizontal-relative:page;mso-position-vertical-relative:paragraph;z-index:-4235">
            <v:shape coordorigin="2261,1028" coordsize="2654,0" filled="f" path="m2261,1028l4915,1028e" strokecolor="#000000" stroked="t" strokeweight="0.58pt" style="position:absolute;left:2261;top:1028;width:2654;height:0">
              <v:path arrowok="t"/>
            </v:shape>
            <v:shape coordorigin="4901,1028" coordsize="10,0" filled="f" path="m4901,1028l4910,1028e" strokecolor="#000000" stroked="t" strokeweight="0.58pt" style="position:absolute;left:4901;top:1028;width:10;height:0">
              <v:path arrowok="t"/>
            </v:shape>
            <v:shape coordorigin="4910,1028" coordsize="5294,0" filled="f" path="m4910,1028l10205,1028e" strokecolor="#000000" stroked="t" strokeweight="0.58pt" style="position:absolute;left:4910;top:1028;width:5294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isitor()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 </w:t>
      </w:r>
      <w:r>
        <w:rPr>
          <w:rFonts w:ascii="Cambria" w:cs="Cambria" w:eastAsia="Cambria" w:hAnsi="Cambria"/>
          <w:spacing w:val="4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Fun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bil</w:t>
      </w:r>
      <w:r>
        <w:rPr>
          <w:rFonts w:ascii="Cambria" w:cs="Cambria" w:eastAsia="Cambria" w:hAnsi="Cambria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v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engakses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ebsite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dicatat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analisa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left"/>
        <w:spacing w:before="3"/>
        <w:ind w:left="595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8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FR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O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N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T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-END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F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LES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1"/>
          <w:szCs w:val="21"/>
        </w:rPr>
        <w:jc w:val="both"/>
        <w:spacing w:line="276" w:lineRule="auto"/>
        <w:ind w:firstLine="720" w:left="595" w:right="75"/>
        <w:sectPr>
          <w:pgNumType w:start="30"/>
          <w:pgMar w:bottom="280" w:footer="1046" w:header="755" w:left="1680" w:right="1540" w:top="1640"/>
          <w:footerReference r:id="rId28" w:type="default"/>
          <w:pgSz w:h="16840" w:w="11920"/>
        </w:sectPr>
      </w:pPr>
      <w:r>
        <w:rPr>
          <w:rFonts w:ascii="Cambria" w:cs="Cambria" w:eastAsia="Cambria" w:hAnsi="Cambria"/>
          <w:spacing w:val="-1"/>
          <w:w w:val="100"/>
          <w:sz w:val="21"/>
          <w:szCs w:val="21"/>
        </w:rPr>
        <w:t>Se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uruh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berada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pada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appl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ca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ti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on/v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ews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er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utama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pada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v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ew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s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ait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;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errors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,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pub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,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sys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er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ror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s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memb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ro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ngan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mas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g-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pub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yang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okus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pada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pub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aupun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yang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akan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iha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una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sysad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yang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memb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amp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6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n-t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k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beker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j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amnya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 </w:t>
      </w:r>
    </w:p>
    <w:p>
      <w:pPr>
        <w:rPr>
          <w:sz w:val="16"/>
          <w:szCs w:val="16"/>
        </w:rPr>
        <w:jc w:val="left"/>
        <w:spacing w:before="6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1"/>
          <w:szCs w:val="21"/>
        </w:rPr>
        <w:jc w:val="both"/>
        <w:spacing w:before="31" w:line="276" w:lineRule="auto"/>
        <w:ind w:firstLine="720" w:left="595" w:right="75"/>
      </w:pPr>
      <w:r>
        <w:rPr>
          <w:rFonts w:ascii="Cambria" w:cs="Cambria" w:eastAsia="Cambria" w:hAnsi="Cambria"/>
          <w:spacing w:val="-1"/>
          <w:w w:val="100"/>
          <w:sz w:val="21"/>
          <w:szCs w:val="21"/>
        </w:rPr>
        <w:t>Pada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pub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li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c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sysad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cl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b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b/>
          <w:spacing w:val="0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eusab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HTML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ama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-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an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yang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rs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F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-fil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ersebu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asanya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memben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uk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hal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-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l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yang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r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u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s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a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le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seper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ti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header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dan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o</w:t>
      </w:r>
      <w:r>
        <w:rPr>
          <w:rFonts w:ascii="Cambria" w:cs="Cambria" w:eastAsia="Cambria" w:hAnsi="Cambria"/>
          <w:i/>
          <w:spacing w:val="-1"/>
          <w:w w:val="100"/>
          <w:sz w:val="21"/>
          <w:szCs w:val="21"/>
        </w:rPr>
        <w:t>t</w:t>
      </w:r>
      <w:r>
        <w:rPr>
          <w:rFonts w:ascii="Cambria" w:cs="Cambria" w:eastAsia="Cambria" w:hAnsi="Cambria"/>
          <w:i/>
          <w:spacing w:val="0"/>
          <w:w w:val="100"/>
          <w:sz w:val="21"/>
          <w:szCs w:val="21"/>
        </w:rPr>
        <w:t>er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pa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d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2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h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ala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m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a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n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 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we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b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s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it</w:t>
      </w:r>
      <w:r>
        <w:rPr>
          <w:rFonts w:ascii="Cambria" w:cs="Cambria" w:eastAsia="Cambria" w:hAnsi="Cambria"/>
          <w:spacing w:val="-1"/>
          <w:w w:val="100"/>
          <w:sz w:val="21"/>
          <w:szCs w:val="21"/>
        </w:rPr>
        <w:t>e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.</w:t>
      </w:r>
      <w:r>
        <w:rPr>
          <w:rFonts w:ascii="Cambria" w:cs="Cambria" w:eastAsia="Cambria" w:hAnsi="Cambria"/>
          <w:spacing w:val="0"/>
          <w:w w:val="100"/>
          <w:sz w:val="21"/>
          <w:szCs w:val="21"/>
        </w:rPr>
        <w:t> </w:t>
      </w:r>
    </w:p>
    <w:p>
      <w:pPr>
        <w:rPr>
          <w:rFonts w:ascii="Cambria" w:cs="Cambria" w:eastAsia="Cambria" w:hAnsi="Cambria"/>
          <w:sz w:val="21"/>
          <w:szCs w:val="21"/>
        </w:rPr>
        <w:jc w:val="left"/>
        <w:ind w:left="595"/>
      </w:pPr>
      <w:r>
        <w:rPr>
          <w:rFonts w:ascii="Cambria" w:cs="Cambria" w:eastAsia="Cambria" w:hAnsi="Cambria"/>
          <w:color w:val="FF0000"/>
          <w:sz w:val="21"/>
          <w:szCs w:val="21"/>
        </w:rPr>
        <w:t> </w:t>
      </w:r>
      <w:r>
        <w:rPr>
          <w:rFonts w:ascii="Cambria" w:cs="Cambria" w:eastAsia="Cambria" w:hAnsi="Cambria"/>
          <w:color w:val="000000"/>
          <w:sz w:val="21"/>
          <w:szCs w:val="2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5"/>
        <w:ind w:left="672"/>
      </w:pPr>
      <w:r>
        <w:pict>
          <v:shape style="width:390.728pt;height:276.2pt" type="#_x0000_t75">
            <v:imagedata o:title="" r:id="rId3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center"/>
        <w:spacing w:before="21"/>
        <w:ind w:left="2547" w:right="2066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Gam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bar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15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Stru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ur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H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ada</w:t>
      </w:r>
      <w:r>
        <w:rPr>
          <w:rFonts w:ascii="Cambria" w:cs="Cambria" w:eastAsia="Cambria" w:hAnsi="Cambria"/>
          <w:i/>
          <w:spacing w:val="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ront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-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end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ew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left"/>
        <w:ind w:left="595"/>
      </w:pPr>
      <w:r>
        <w:rPr>
          <w:rFonts w:ascii="Cambria" w:cs="Cambria" w:eastAsia="Cambria" w:hAnsi="Cambria"/>
          <w:spacing w:val="1"/>
          <w:w w:val="99"/>
          <w:sz w:val="40"/>
          <w:szCs w:val="40"/>
        </w:rPr>
        <w:t>9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.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ROUT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I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NG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L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INK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TO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99"/>
          <w:sz w:val="40"/>
          <w:szCs w:val="40"/>
        </w:rPr>
        <w:t>FUNCTION</w:t>
      </w:r>
      <w:r>
        <w:rPr>
          <w:rFonts w:ascii="Cambria" w:cs="Cambria" w:eastAsia="Cambria" w:hAnsi="Cambria"/>
          <w:spacing w:val="0"/>
          <w:w w:val="99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ind w:left="595"/>
      </w:pPr>
      <w:r>
        <w:rPr>
          <w:rFonts w:ascii="Cambria" w:cs="Cambria" w:eastAsia="Cambria" w:hAnsi="Cambria"/>
          <w:sz w:val="22"/>
          <w:szCs w:val="22"/>
        </w:rPr>
        <w:t>              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Open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ata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Jakarta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enggunakan</w:t>
      </w:r>
      <w:r>
        <w:rPr>
          <w:rFonts w:ascii="Cambria" w:cs="Cambria" w:eastAsia="Cambria" w:hAnsi="Cambria"/>
          <w:spacing w:val="-7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ro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ti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i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ngat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r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koneksi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ant</w:t>
      </w:r>
      <w:r>
        <w:rPr>
          <w:rFonts w:ascii="Cambria" w:cs="Cambria" w:eastAsia="Cambria" w:hAnsi="Cambria"/>
          <w:spacing w:val="-1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sz w:val="22"/>
          <w:szCs w:val="22"/>
        </w:rPr>
        <w:t>ra</w:t>
      </w:r>
      <w:r>
        <w:rPr>
          <w:rFonts w:ascii="Cambria" w:cs="Cambria" w:eastAsia="Cambria" w:hAnsi="Cambria"/>
          <w:spacing w:val="-6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RL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pacing w:val="-1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sz w:val="22"/>
          <w:szCs w:val="22"/>
        </w:rPr>
        <w:t>on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ro</w:t>
      </w:r>
      <w:r>
        <w:rPr>
          <w:rFonts w:ascii="Cambria" w:cs="Cambria" w:eastAsia="Cambria" w:hAnsi="Cambria"/>
          <w:spacing w:val="0"/>
          <w:sz w:val="22"/>
          <w:szCs w:val="22"/>
        </w:rPr>
        <w:t>ll</w:t>
      </w:r>
      <w:r>
        <w:rPr>
          <w:rFonts w:ascii="Cambria" w:cs="Cambria" w:eastAsia="Cambria" w:hAnsi="Cambria"/>
          <w:spacing w:val="-1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Ber</w:t>
      </w:r>
      <w:r>
        <w:rPr>
          <w:rFonts w:ascii="Cambria" w:cs="Cambria" w:eastAsia="Cambria" w:hAnsi="Cambria"/>
          <w:spacing w:val="0"/>
          <w:sz w:val="22"/>
          <w:szCs w:val="22"/>
        </w:rPr>
        <w:t>ik</w:t>
      </w:r>
      <w:r>
        <w:rPr>
          <w:rFonts w:ascii="Cambria" w:cs="Cambria" w:eastAsia="Cambria" w:hAnsi="Cambria"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afta</w:t>
      </w:r>
      <w:r>
        <w:rPr>
          <w:rFonts w:ascii="Cambria" w:cs="Cambria" w:eastAsia="Cambria" w:hAnsi="Cambria"/>
          <w:spacing w:val="-1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URL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ro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u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ti</w:t>
      </w:r>
      <w:r>
        <w:rPr>
          <w:rFonts w:ascii="Cambria" w:cs="Cambria" w:eastAsia="Cambria" w:hAnsi="Cambria"/>
          <w:i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i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ntroller;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9"/>
        <w:ind w:left="595"/>
      </w:pPr>
      <w:r>
        <w:rPr>
          <w:rFonts w:ascii="Cambria" w:cs="Cambria" w:eastAsia="Cambria" w:hAnsi="Cambria"/>
          <w:i/>
          <w:spacing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12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Rout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ng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li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nk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to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f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unc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0"/>
          <w:w w:val="10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Open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Data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Jak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ar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w w:val="100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589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408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Ro</w:t>
            </w: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u</w:t>
            </w: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b/>
                <w:spacing w:val="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50"/>
            </w:pP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con</w:t>
            </w: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ro</w:t>
            </w:r>
            <w:r>
              <w:rPr>
                <w:rFonts w:ascii="Cambria" w:cs="Cambria" w:eastAsia="Cambria" w:hAnsi="Cambria"/>
                <w:b/>
                <w:spacing w:val="0"/>
                <w:sz w:val="20"/>
                <w:szCs w:val="20"/>
              </w:rPr>
              <w:t>ll</w:t>
            </w:r>
            <w:r>
              <w:rPr>
                <w:rFonts w:ascii="Cambria" w:cs="Cambria" w:eastAsia="Cambria" w:hAnsi="Cambria"/>
                <w:b/>
                <w:spacing w:val="-1"/>
                <w:sz w:val="20"/>
                <w:szCs w:val="20"/>
              </w:rPr>
              <w:t>er</w:t>
            </w:r>
            <w:r>
              <w:rPr>
                <w:rFonts w:ascii="Cambria" w:cs="Cambria" w:eastAsia="Cambria" w:hAnsi="Cambria"/>
                <w:b/>
                <w:spacing w:val="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</w:r>
          </w:p>
        </w:tc>
      </w:tr>
      <w:tr>
        <w:trPr>
          <w:trHeight w:hRule="exact" w:val="403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au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ro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50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"pub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own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e"]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50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c_a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/page_n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oun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306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44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resour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dow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n</w:t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323"/>
        </w:trPr>
        <w:tc>
          <w:tcPr>
            <w:tcW w:type="dxa" w:w="4093"/>
            <w:tcBorders>
              <w:top w:color="auto" w:space="0" w:sz="6" w:val="nil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7"/>
              <w:ind w:left="43"/>
            </w:pPr>
            <w:r>
              <w:rPr>
                <w:rFonts w:ascii="Cambria" w:cs="Cambria" w:eastAsia="Cambria" w:hAnsi="Cambria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837"/>
            <w:tcBorders>
              <w:top w:color="auto" w:space="0" w:sz="6" w:val="nil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7"/>
              <w:ind w:left="50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_home/down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oad_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resour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50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c_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hom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e/dataset/$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1/resource/$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50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_home/da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/$1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$route["o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za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on/(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50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_home/or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za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on/$1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4093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"group/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83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50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roup/$1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</w:tbl>
    <w:p>
      <w:pPr>
        <w:sectPr>
          <w:pgMar w:bottom="280" w:footer="1046" w:header="713" w:left="1680" w:right="1540" w:top="900"/>
          <w:headerReference r:id="rId29" w:type="default"/>
          <w:pgSz w:h="16840" w:w="11920"/>
        </w:sectPr>
      </w:pP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589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-da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an_da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set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sual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sa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si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sua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/$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sua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num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sua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sas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/detai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ogr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mg/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num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/$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ogr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num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e["b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:a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_home/banner2/$1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"banner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_home/banner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/$1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oute[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dat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-down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oad/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sou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c_sys_dataset/data_up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oaded/$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-down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oad2/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sou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c_sys_dataset/data_up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oaded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2/$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og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c_sys_s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gn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ew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-z]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+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_home/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/$1/$2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-z]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+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c_h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me/$1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4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0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4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_ove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de"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c_a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/page_n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oun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u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FALS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og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c_sys_s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gn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ogout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c_sys_s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gn/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ogout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/org"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c_sys_organ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zat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/org/upd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te"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c_sys_organ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zat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n/up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dat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"sys/org/crea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e"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c_sys_organ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zat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n/creat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/or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ew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c_sys_organ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zat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n/view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mg/$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/org/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c_sys_organ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zat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n/viewby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top"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top/upd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te"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c/up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dat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$route["s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op/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rea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te"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c/creat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top/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ew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c/view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mg/$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top/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c/viewbyi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d/$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/us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c_sys_use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/us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/upd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te"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c_sys_user/up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dat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/us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rea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te"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c_sys_user/creat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/us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c_sys_user/v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ewbyi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d/$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/pro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c_sys_pro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/pro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e/pa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wor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c_sys_pro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e/passw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ord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98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3950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163"/>
            </w:pP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_sys_datase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</w:tbl>
    <w:p>
      <w:pPr>
        <w:sectPr>
          <w:pgMar w:bottom="280" w:footer="1046" w:header="713" w:left="1680" w:right="1560" w:top="900"/>
          <w:pgSz w:h="16840" w:w="11920"/>
        </w:sectPr>
      </w:pP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589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rea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te"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c_sys_dataset/creat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pe"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/data_p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pe/ve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_bapped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c_sys_dataset/data_p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pe/ver_bap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ped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pe/ve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_ve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ifi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tor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c_sys_dataset/data_p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pe/ver_ver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fik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ato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pe/ve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_pengo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ah"</w:t>
            </w:r>
            <w:r>
              <w:rPr>
                <w:rFonts w:ascii="Cambria" w:cs="Cambria" w:eastAsia="Cambria" w:hAnsi="Cambria"/>
                <w:spacing w:val="-2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c_sys_dataset/data_p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pe/ver_pengo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ah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e["s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data/p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pe/o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n_p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oces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c_sys_dataset/data_p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pe/o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n_proces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pe_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c_sys_dataset/data_p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pe_de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/upd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te"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req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c_sys_dataset/req_de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tatus/p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sh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c_sys_dataset/status/publ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sh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tus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/unpubl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sh"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c_sys_dataset/status/un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publ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sh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c_sys_dataset/co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rm_de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st_de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/da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met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asave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c_sys_dataset/metadata_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nser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_up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dat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hec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kur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c_sys_dataset/check_uri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resour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c_sys_dataset/resource_crea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e["s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ata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u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u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p"]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c_sys_dataset/resource_up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dat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/get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res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v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sor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res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c_sys_dataset/sort_res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/h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tory"</w:t>
            </w:r>
            <w:r>
              <w:rPr>
                <w:rFonts w:ascii="Cambria" w:cs="Cambria" w:eastAsia="Cambria" w:hAnsi="Cambria"/>
                <w:spacing w:val="-2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c_sys_dataset/h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st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ory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c_sys_dataset/vi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ewb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repor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/expor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c_sys_dataset/rep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ort/$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1/exp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repor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/(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y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c_sys_dataset/rep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ort/$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repor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c_sys_dataset/rep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ort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down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2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w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oad/f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e/$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down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c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_sys_d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w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oad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8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"pa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ge_not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ound"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7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c_a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er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/page_n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oun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</w:tr>
      <w:tr>
        <w:trPr>
          <w:trHeight w:hRule="exact" w:val="403"/>
        </w:trPr>
        <w:tc>
          <w:tcPr>
            <w:tcW w:type="dxa" w:w="3838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43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$route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[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sys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dev/</w:t>
            </w:r>
            <w:r>
              <w:rPr>
                <w:rFonts w:ascii="Cambria" w:cs="Cambria" w:eastAsia="Cambria" w:hAnsi="Cambria"/>
                <w:spacing w:val="-1"/>
                <w:w w:val="101"/>
                <w:sz w:val="20"/>
                <w:szCs w:val="20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1"/>
                <w:sz w:val="20"/>
                <w:szCs w:val="20"/>
              </w:rPr>
              <w:t>: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any)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"</w:t>
            </w:r>
            <w:r>
              <w:rPr>
                <w:rFonts w:ascii="Cambria" w:cs="Cambria" w:eastAsia="Cambria" w:hAnsi="Cambria"/>
                <w:spacing w:val="-1"/>
                <w:w w:val="100"/>
                <w:sz w:val="20"/>
                <w:szCs w:val="20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  <w:t> </w:t>
            </w:r>
          </w:p>
        </w:tc>
        <w:tc>
          <w:tcPr>
            <w:tcW w:type="dxa" w:w="4091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82"/>
              <w:ind w:left="304"/>
            </w:pP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c_sys_dev_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es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/$</w:t>
            </w:r>
            <w:r>
              <w:rPr>
                <w:rFonts w:ascii="Cambria" w:cs="Cambria" w:eastAsia="Cambria" w:hAnsi="Cambria"/>
                <w:spacing w:val="-1"/>
                <w:sz w:val="20"/>
                <w:szCs w:val="20"/>
              </w:rPr>
              <w:t>1</w:t>
            </w:r>
            <w:r>
              <w:rPr>
                <w:rFonts w:ascii="Cambria" w:cs="Cambria" w:eastAsia="Cambria" w:hAnsi="Cambria"/>
                <w:spacing w:val="0"/>
                <w:sz w:val="20"/>
                <w:szCs w:val="20"/>
              </w:rPr>
              <w:t> </w:t>
            </w:r>
          </w:p>
        </w:tc>
      </w:tr>
      <w:tr>
        <w:trPr>
          <w:trHeight w:hRule="exact" w:val="252"/>
        </w:trPr>
        <w:tc>
          <w:tcPr>
            <w:tcW w:type="dxa" w:w="7930"/>
            <w:gridSpan w:val="2"/>
            <w:tcBorders>
              <w:top w:color="000000" w:space="0" w:sz="5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1" w:line="240" w:lineRule="exact"/>
            </w:pPr>
            <w:r>
              <w:rPr>
                <w:rFonts w:ascii="Cambria" w:cs="Cambria" w:eastAsia="Cambria" w:hAnsi="Cambria"/>
                <w:position w:val="-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position w:val="0"/>
                <w:sz w:val="22"/>
                <w:szCs w:val="22"/>
              </w:rPr>
            </w:r>
          </w:p>
        </w:tc>
      </w:tr>
    </w:tbl>
    <w:p>
      <w:pPr>
        <w:sectPr>
          <w:pgMar w:bottom="280" w:footer="1046" w:header="713" w:left="1680" w:right="1560" w:top="900"/>
          <w:headerReference r:id="rId31" w:type="default"/>
          <w:pgSz w:h="16840" w:w="11920"/>
        </w:sectPr>
      </w:pPr>
    </w:p>
    <w:p>
      <w:pPr>
        <w:rPr>
          <w:sz w:val="19"/>
          <w:szCs w:val="19"/>
        </w:rPr>
        <w:jc w:val="left"/>
        <w:spacing w:before="2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left"/>
        <w:spacing w:before="3" w:line="277" w:lineRule="auto"/>
        <w:ind w:left="595" w:right="810"/>
      </w:pPr>
      <w:r>
        <w:rPr>
          <w:rFonts w:ascii="Cambria" w:cs="Cambria" w:eastAsia="Cambria" w:hAnsi="Cambria"/>
          <w:spacing w:val="1"/>
          <w:w w:val="100"/>
          <w:sz w:val="40"/>
          <w:szCs w:val="40"/>
        </w:rPr>
        <w:t>10.</w:t>
      </w:r>
      <w:r>
        <w:rPr>
          <w:rFonts w:ascii="Cambria" w:cs="Cambria" w:eastAsia="Cambria" w:hAnsi="Cambria"/>
          <w:spacing w:val="-6"/>
          <w:w w:val="100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LIB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R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A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RIES</w:t>
      </w:r>
      <w:r>
        <w:rPr>
          <w:rFonts w:ascii="Cambria" w:cs="Cambria" w:eastAsia="Cambria" w:hAnsi="Cambria"/>
          <w:i/>
          <w:spacing w:val="0"/>
          <w:w w:val="100"/>
          <w:sz w:val="40"/>
          <w:szCs w:val="40"/>
        </w:rPr>
        <w:t>,</w:t>
      </w:r>
      <w:r>
        <w:rPr>
          <w:rFonts w:ascii="Cambria" w:cs="Cambria" w:eastAsia="Cambria" w:hAnsi="Cambria"/>
          <w:i/>
          <w:spacing w:val="-20"/>
          <w:w w:val="100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SYSTE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M</w:t>
      </w:r>
      <w:r>
        <w:rPr>
          <w:rFonts w:ascii="Cambria" w:cs="Cambria" w:eastAsia="Cambria" w:hAnsi="Cambria"/>
          <w:i/>
          <w:spacing w:val="-15"/>
          <w:w w:val="100"/>
          <w:sz w:val="40"/>
          <w:szCs w:val="40"/>
        </w:rPr>
        <w:t> 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R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EQUIR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E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M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E</w:t>
      </w:r>
      <w:r>
        <w:rPr>
          <w:rFonts w:ascii="Cambria" w:cs="Cambria" w:eastAsia="Cambria" w:hAnsi="Cambria"/>
          <w:i/>
          <w:spacing w:val="1"/>
          <w:w w:val="100"/>
          <w:sz w:val="40"/>
          <w:szCs w:val="40"/>
        </w:rPr>
        <w:t>N</w:t>
      </w:r>
      <w:r>
        <w:rPr>
          <w:rFonts w:ascii="Cambria" w:cs="Cambria" w:eastAsia="Cambria" w:hAnsi="Cambria"/>
          <w:i/>
          <w:spacing w:val="0"/>
          <w:w w:val="100"/>
          <w:sz w:val="40"/>
          <w:szCs w:val="40"/>
        </w:rPr>
        <w:t>T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  <w:t>,</w:t>
      </w:r>
      <w:r>
        <w:rPr>
          <w:rFonts w:ascii="Cambria" w:cs="Cambria" w:eastAsia="Cambria" w:hAnsi="Cambria"/>
          <w:i/>
          <w:spacing w:val="-28"/>
          <w:w w:val="100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100"/>
          <w:sz w:val="40"/>
          <w:szCs w:val="40"/>
        </w:rPr>
        <w:t>&amp;</w:t>
      </w:r>
      <w:r>
        <w:rPr>
          <w:rFonts w:ascii="Cambria" w:cs="Cambria" w:eastAsia="Cambria" w:hAnsi="Cambria"/>
          <w:spacing w:val="1"/>
          <w:w w:val="100"/>
          <w:sz w:val="40"/>
          <w:szCs w:val="40"/>
        </w:rPr>
        <w:t> </w:t>
      </w:r>
      <w:r>
        <w:rPr>
          <w:rFonts w:ascii="Cambria" w:cs="Cambria" w:eastAsia="Cambria" w:hAnsi="Cambria"/>
          <w:spacing w:val="1"/>
          <w:w w:val="100"/>
          <w:sz w:val="40"/>
          <w:szCs w:val="40"/>
        </w:rPr>
        <w:t>IN</w:t>
      </w:r>
      <w:r>
        <w:rPr>
          <w:rFonts w:ascii="Cambria" w:cs="Cambria" w:eastAsia="Cambria" w:hAnsi="Cambria"/>
          <w:spacing w:val="1"/>
          <w:w w:val="100"/>
          <w:sz w:val="40"/>
          <w:szCs w:val="40"/>
        </w:rPr>
        <w:t>S</w:t>
      </w:r>
      <w:r>
        <w:rPr>
          <w:rFonts w:ascii="Cambria" w:cs="Cambria" w:eastAsia="Cambria" w:hAnsi="Cambria"/>
          <w:spacing w:val="1"/>
          <w:w w:val="100"/>
          <w:sz w:val="40"/>
          <w:szCs w:val="40"/>
        </w:rPr>
        <w:t>T</w:t>
      </w:r>
      <w:r>
        <w:rPr>
          <w:rFonts w:ascii="Cambria" w:cs="Cambria" w:eastAsia="Cambria" w:hAnsi="Cambria"/>
          <w:spacing w:val="1"/>
          <w:w w:val="100"/>
          <w:sz w:val="40"/>
          <w:szCs w:val="40"/>
        </w:rPr>
        <w:t>ALA</w:t>
      </w:r>
      <w:r>
        <w:rPr>
          <w:rFonts w:ascii="Cambria" w:cs="Cambria" w:eastAsia="Cambria" w:hAnsi="Cambria"/>
          <w:spacing w:val="1"/>
          <w:w w:val="100"/>
          <w:sz w:val="40"/>
          <w:szCs w:val="40"/>
        </w:rPr>
        <w:t>S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  <w:t>I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sz w:val="40"/>
          <w:szCs w:val="40"/>
        </w:rPr>
      </w:r>
    </w:p>
    <w:p>
      <w:pPr>
        <w:rPr>
          <w:sz w:val="11"/>
          <w:szCs w:val="11"/>
        </w:rPr>
        <w:jc w:val="left"/>
        <w:spacing w:before="8" w:line="100" w:lineRule="exact"/>
      </w:pPr>
      <w:r>
        <w:rPr>
          <w:sz w:val="11"/>
          <w:szCs w:val="11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firstLine="720" w:left="595" w:right="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Sesi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enjelaskan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pustaka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saja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igunakan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rsyaratan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saja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harus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dipenuhi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instalasi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Jakarta,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proses</w:t>
      </w:r>
      <w:r>
        <w:rPr>
          <w:rFonts w:ascii="Cambria" w:cs="Cambria" w:eastAsia="Cambria" w:hAnsi="Cambria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atau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tahapan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instalasi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ind w:left="595" w:right="6099"/>
      </w:pPr>
      <w:r>
        <w:rPr>
          <w:rFonts w:ascii="Cambria" w:cs="Cambria" w:eastAsia="Cambria" w:hAnsi="Cambria"/>
          <w:spacing w:val="-1"/>
          <w:sz w:val="32"/>
          <w:szCs w:val="32"/>
        </w:rPr>
        <w:t>10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1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Librar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i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e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0"/>
          <w:sz w:val="32"/>
          <w:szCs w:val="32"/>
        </w:rPr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left="595" w:right="7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library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dunia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kod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biasanya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rku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pul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bua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spac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ackag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bali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progra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lain.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Fra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ework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Cod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eIgniter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3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ry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b/>
          <w:spacing w:val="0"/>
          <w:w w:val="100"/>
          <w:sz w:val="22"/>
          <w:szCs w:val="22"/>
        </w:rPr>
        <w:t>excel2</w:t>
      </w:r>
      <w:r>
        <w:rPr>
          <w:rFonts w:ascii="Cambria" w:cs="Cambria" w:eastAsia="Cambria" w:hAnsi="Cambria"/>
          <w:b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https://github.co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/P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  <w:t>POffic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apun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doku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entasi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Cod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eIgniter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3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ibaca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color w:val="000000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color w:val="000000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548DD4"/>
          <w:spacing w:val="-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ht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t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ps: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/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/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c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odei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g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ni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t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er.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c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o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  <w:u w:color="548DD4" w:val="single"/>
        </w:rPr>
        <w:t>m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/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userg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ui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de3/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i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ndex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.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ht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  <w:u w:color="548DD4" w:val="single"/>
        </w:rPr>
        <w:t>m</w:t>
      </w:r>
      <w:r>
        <w:rPr>
          <w:rFonts w:ascii="Cambria" w:cs="Cambria" w:eastAsia="Cambria" w:hAnsi="Cambria"/>
          <w:color w:val="548DD4"/>
          <w:spacing w:val="-1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  <w:t>l</w:t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  <w:u w:color="548DD4" w:val="single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</w:r>
      <w:r>
        <w:rPr>
          <w:rFonts w:ascii="Cambria" w:cs="Cambria" w:eastAsia="Cambria" w:hAnsi="Cambria"/>
          <w:color w:val="548DD4"/>
          <w:spacing w:val="0"/>
          <w:w w:val="100"/>
          <w:sz w:val="22"/>
          <w:szCs w:val="22"/>
        </w:rPr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color w:val="000000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Se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angkan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penge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bangan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pilan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ebsite</w:t>
      </w:r>
      <w:r>
        <w:rPr>
          <w:rFonts w:ascii="Cambria" w:cs="Cambria" w:eastAsia="Cambria" w:hAnsi="Cambria"/>
          <w:color w:val="000000"/>
          <w:spacing w:val="-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L,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SS,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Javascript,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color w:val="000000"/>
          <w:spacing w:val="-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nggu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akan</w:t>
      </w:r>
      <w:r>
        <w:rPr>
          <w:rFonts w:ascii="Cambria" w:cs="Cambria" w:eastAsia="Cambria" w:hAnsi="Cambria"/>
          <w:color w:val="000000"/>
          <w:spacing w:val="1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rapa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library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sep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rti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diuraikan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ab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color w:val="000000"/>
          <w:spacing w:val="1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diba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color w:val="000000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ini;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1"/>
        <w:ind w:left="595" w:right="8009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0"/>
          <w:szCs w:val="20"/>
        </w:rPr>
        <w:jc w:val="both"/>
        <w:spacing w:before="39" w:line="220" w:lineRule="exact"/>
        <w:ind w:left="595" w:right="1937"/>
      </w:pP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Ta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13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CS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&amp;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L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rar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y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an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nakan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pada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Op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n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J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v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2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.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0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595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638"/>
        </w:trPr>
        <w:tc>
          <w:tcPr>
            <w:tcW w:type="dxa" w:w="1687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7"/>
              <w:ind w:left="101"/>
            </w:pPr>
            <w:r>
              <w:rPr>
                <w:rFonts w:ascii="Cambria" w:cs="Cambria" w:eastAsia="Cambria" w:hAnsi="Cambria"/>
                <w:b/>
                <w:sz w:val="22"/>
                <w:szCs w:val="22"/>
              </w:rPr>
              <w:t>Library</w:t>
            </w:r>
            <w:r>
              <w:rPr>
                <w:rFonts w:ascii="Cambria" w:cs="Cambria" w:eastAsia="Cambria" w:hAnsi="Cambria"/>
                <w:b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z w:val="22"/>
                <w:szCs w:val="22"/>
              </w:rPr>
            </w:r>
          </w:p>
        </w:tc>
        <w:tc>
          <w:tcPr>
            <w:tcW w:type="dxa" w:w="1246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7"/>
              <w:ind w:left="247"/>
            </w:pPr>
            <w:r>
              <w:rPr>
                <w:rFonts w:ascii="Cambria" w:cs="Cambria" w:eastAsia="Cambria" w:hAnsi="Cambria"/>
                <w:b/>
                <w:sz w:val="22"/>
                <w:szCs w:val="22"/>
              </w:rPr>
              <w:t>Versi</w:t>
            </w:r>
            <w:r>
              <w:rPr>
                <w:rFonts w:ascii="Cambria" w:cs="Cambria" w:eastAsia="Cambria" w:hAnsi="Cambria"/>
                <w:b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z w:val="22"/>
                <w:szCs w:val="22"/>
              </w:rPr>
            </w:r>
          </w:p>
        </w:tc>
        <w:tc>
          <w:tcPr>
            <w:tcW w:type="dxa" w:w="4996"/>
            <w:tcBorders>
              <w:top w:color="000000" w:space="0" w:sz="5" w:val="single"/>
              <w:left w:color="auto" w:space="0" w:sz="6" w:val="nil"/>
              <w:bottom w:color="000000" w:space="0" w:sz="5" w:val="single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7"/>
              <w:ind w:left="422"/>
            </w:pP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</w:rPr>
              <w:t>K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</w:rPr>
              <w:t>etera</w:t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</w:rPr>
              <w:t>ga</w:t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</w:r>
          </w:p>
        </w:tc>
      </w:tr>
      <w:tr>
        <w:trPr>
          <w:trHeight w:hRule="exact" w:val="847"/>
        </w:trPr>
        <w:tc>
          <w:tcPr>
            <w:tcW w:type="dxa" w:w="1687"/>
            <w:tcBorders>
              <w:top w:color="000000" w:space="0" w:sz="5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sz w:val="10"/>
                <w:szCs w:val="10"/>
              </w:rPr>
              <w:jc w:val="left"/>
              <w:spacing w:before="2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ind w:left="101"/>
            </w:pPr>
            <w:r>
              <w:rPr>
                <w:rFonts w:ascii="Cambria" w:cs="Cambria" w:eastAsia="Cambria" w:hAnsi="Cambria"/>
                <w:b/>
                <w:sz w:val="22"/>
                <w:szCs w:val="22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A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d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m</w:t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i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n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P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a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ne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l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</w:r>
          </w:p>
          <w:p>
            <w:pPr>
              <w:rPr>
                <w:sz w:val="19"/>
                <w:szCs w:val="19"/>
              </w:rPr>
              <w:jc w:val="left"/>
              <w:spacing w:before="8" w:line="180" w:lineRule="exact"/>
            </w:pPr>
            <w:r>
              <w:rPr>
                <w:sz w:val="19"/>
                <w:szCs w:val="19"/>
              </w:rPr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ind w:left="101"/>
            </w:pPr>
            <w:r>
              <w:rPr>
                <w:rFonts w:ascii="Cambria" w:cs="Cambria" w:eastAsia="Cambria" w:hAnsi="Cambria"/>
                <w:sz w:val="22"/>
                <w:szCs w:val="22"/>
              </w:rPr>
              <w:t>jquery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</w:p>
        </w:tc>
        <w:tc>
          <w:tcPr>
            <w:tcW w:type="dxa" w:w="1246"/>
            <w:tcBorders>
              <w:top w:color="000000" w:space="0" w:sz="5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sz w:val="15"/>
                <w:szCs w:val="15"/>
              </w:rPr>
              <w:jc w:val="left"/>
              <w:spacing w:before="8" w:line="140" w:lineRule="exact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ind w:left="247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3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5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1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  <w:tc>
          <w:tcPr>
            <w:tcW w:type="dxa" w:w="4996"/>
            <w:tcBorders>
              <w:top w:color="000000" w:space="0" w:sz="5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sz w:val="15"/>
                <w:szCs w:val="15"/>
              </w:rPr>
              <w:jc w:val="left"/>
              <w:spacing w:before="8" w:line="140" w:lineRule="exact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ind w:left="422"/>
            </w:pP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uery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adal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pust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k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JavaScript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linta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-</w:t>
            </w:r>
          </w:p>
        </w:tc>
      </w:tr>
    </w:tbl>
    <w:p>
      <w:pPr>
        <w:rPr>
          <w:rFonts w:ascii="Cambria" w:cs="Cambria" w:eastAsia="Cambria" w:hAnsi="Cambria"/>
          <w:sz w:val="22"/>
          <w:szCs w:val="22"/>
        </w:rPr>
        <w:jc w:val="left"/>
        <w:spacing w:line="220" w:lineRule="exact"/>
        <w:ind w:left="3950"/>
      </w:pPr>
      <w:r>
        <w:rPr>
          <w:rFonts w:ascii="Cambria" w:cs="Cambria" w:eastAsia="Cambria" w:hAnsi="Cambria"/>
          <w:sz w:val="22"/>
          <w:szCs w:val="22"/>
        </w:rPr>
        <w:t>platfor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         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         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didesain</w:t>
      </w:r>
      <w:r>
        <w:rPr>
          <w:rFonts w:ascii="Cambria" w:cs="Cambria" w:eastAsia="Cambria" w:hAnsi="Cambria"/>
          <w:spacing w:val="0"/>
          <w:sz w:val="22"/>
          <w:szCs w:val="22"/>
        </w:rPr>
        <w:t>          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3950"/>
      </w:pP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enyederhanakan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clien</w:t>
      </w:r>
      <w:r>
        <w:rPr>
          <w:rFonts w:ascii="Cambria" w:cs="Cambria" w:eastAsia="Cambria" w:hAnsi="Cambria"/>
          <w:spacing w:val="-1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sz w:val="22"/>
          <w:szCs w:val="22"/>
        </w:rPr>
        <w:t>-side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scripting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center"/>
        <w:spacing w:before="1"/>
        <w:ind w:left="3914" w:right="4071"/>
      </w:pP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254" w:left="3950" w:right="17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jquery-ui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ry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umpu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antar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ngguna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rti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fek,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idg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t,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dibangun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3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Query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JavaScript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8" w:line="160" w:lineRule="exact"/>
        <w:sectPr>
          <w:pgMar w:bottom="280" w:footer="1046" w:header="713" w:left="1680" w:right="1540" w:top="900"/>
          <w:pgSz w:h="16840" w:w="11920"/>
        </w:sectPr>
      </w:pPr>
      <w:r>
        <w:rPr>
          <w:sz w:val="16"/>
          <w:szCs w:val="16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 w:right="-39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itter-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tstrap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/>
        <w:ind w:hanging="1421" w:left="1421" w:right="171"/>
        <w:sectPr>
          <w:type w:val="continuous"/>
          <w:pgSz w:h="16840" w:w="11920"/>
          <w:pgMar w:bottom="280" w:left="1680" w:right="1540" w:top="1560"/>
          <w:cols w:equalWidth="off" w:num="2">
            <w:col w:space="866" w:w="1663"/>
            <w:col w:w="6171"/>
          </w:cols>
        </w:sectPr>
      </w:pPr>
      <w:r>
        <w:br w:type="column"/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Bootstrap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kerangka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terbuka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bebas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erancang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situs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aplikasi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Kerangka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kerja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esain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berbasis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tipografi,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formulir,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navigasi,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antar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lainnya,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ekstensi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opsional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JavaScript.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/>
        <w:ind w:hanging="3254" w:left="3950" w:right="170"/>
        <w:sectPr>
          <w:type w:val="continuous"/>
          <w:pgSz w:h="16840" w:w="11920"/>
          <w:pgMar w:bottom="280" w:left="1680" w:right="1540" w:top="1560"/>
        </w:sectPr>
      </w:pPr>
      <w:r>
        <w:pict>
          <v:group coordorigin="2255,900" coordsize="7956,12" style="position:absolute;margin-left:112.741pt;margin-top:44.9803pt;width:397.78pt;height:0.58pt;mso-position-horizontal-relative:page;mso-position-vertical-relative:paragraph;z-index:-4234">
            <v:shape coordorigin="2261,905" coordsize="1848,0" filled="f" path="m2261,905l4109,905e" strokecolor="#000000" stroked="t" strokeweight="0.58pt" style="position:absolute;left:2261;top:905;width:1848;height:0">
              <v:path arrowok="t"/>
            </v:shape>
            <v:shape coordorigin="4094,905" coordsize="10,0" filled="f" path="m4094,905l4104,905e" strokecolor="#000000" stroked="t" strokeweight="0.58pt" style="position:absolute;left:4094;top:905;width:10;height:0">
              <v:path arrowok="t"/>
            </v:shape>
            <v:shape coordorigin="4104,905" coordsize="1421,0" filled="f" path="m4104,905l5525,905e" strokecolor="#000000" stroked="t" strokeweight="0.58pt" style="position:absolute;left:4104;top:905;width:1421;height:0">
              <v:path arrowok="t"/>
            </v:shape>
            <v:shape coordorigin="5510,905" coordsize="10,0" filled="f" path="m5510,905l5520,905e" strokecolor="#000000" stroked="t" strokeweight="0.58pt" style="position:absolute;left:5510;top:905;width:10;height:0">
              <v:path arrowok="t"/>
            </v:shape>
            <v:shape coordorigin="5520,905" coordsize="4685,0" filled="f" path="m5520,905l10205,905e" strokecolor="#000000" stroked="t" strokeweight="0.58pt" style="position:absolute;left:5520;top:905;width:4685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jquery-easin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</w:t>
      </w:r>
      <w:r>
        <w:rPr>
          <w:rFonts w:ascii="Cambria" w:cs="Cambria" w:eastAsia="Cambria" w:hAnsi="Cambria"/>
          <w:spacing w:val="2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Plugin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Easin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Q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uery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</w:t>
      </w:r>
      <w:r>
        <w:rPr>
          <w:rFonts w:ascii="Cambria" w:cs="Cambria" w:eastAsia="Cambria" w:hAnsi="Cambria"/>
          <w:spacing w:val="1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anipulasi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langkah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1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Q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uery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biasanya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dido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oleh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easing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'linear'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595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629"/>
        </w:trPr>
        <w:tc>
          <w:tcPr>
            <w:tcW w:type="dxa" w:w="3019"/>
            <w:gridSpan w:val="2"/>
            <w:vMerge w:val="restart"/>
            <w:tcBorders>
              <w:top w:color="000000" w:space="0" w:sz="5" w:val="single"/>
              <w:left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000000" w:space="0" w:sz="5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sz w:val="10"/>
                <w:szCs w:val="10"/>
              </w:rPr>
              <w:jc w:val="left"/>
              <w:spacing w:before="2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ind w:left="336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spacing w:val="1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'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sw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g'</w:t>
            </w:r>
            <w:r>
              <w:rPr>
                <w:rFonts w:ascii="Cambria" w:cs="Cambria" w:eastAsia="Cambria" w:hAnsi="Cambria"/>
                <w:spacing w:val="1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</w:t>
            </w:r>
            <w:r>
              <w:rPr>
                <w:rFonts w:ascii="Cambria" w:cs="Cambria" w:eastAsia="Cambria" w:hAnsi="Cambria"/>
                <w:spacing w:val="1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Den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ga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spacing w:val="1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mener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p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ka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spacing w:val="1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e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s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i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g,</w:t>
            </w:r>
            <w:r>
              <w:rPr>
                <w:rFonts w:ascii="Cambria" w:cs="Cambria" w:eastAsia="Cambria" w:hAnsi="Cambria"/>
                <w:spacing w:val="1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aka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1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l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ngk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h-l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ngkah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4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ani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asi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4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dapat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5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di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anipul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si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257"/>
        </w:trPr>
        <w:tc>
          <w:tcPr>
            <w:tcW w:type="dxa" w:w="3019"/>
            <w:gridSpan w:val="2"/>
            <w:vMerge w:val=""/>
            <w:tcBorders>
              <w:left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sedemikian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rupa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sehingga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enjadi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jauh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lebih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360"/>
        </w:trPr>
        <w:tc>
          <w:tcPr>
            <w:tcW w:type="dxa" w:w="3019"/>
            <w:gridSpan w:val="2"/>
            <w:vMerge w:val=""/>
            <w:tcBorders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hidup.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</w:p>
        </w:tc>
      </w:tr>
      <w:tr>
        <w:trPr>
          <w:trHeight w:hRule="exact" w:val="614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0"/>
              <w:ind w:left="101"/>
            </w:pPr>
            <w:r>
              <w:rPr>
                <w:rFonts w:ascii="Cambria" w:cs="Cambria" w:eastAsia="Cambria" w:hAnsi="Cambria"/>
                <w:sz w:val="22"/>
                <w:szCs w:val="22"/>
              </w:rPr>
              <w:t>datatab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l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es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0"/>
              <w:ind w:left="194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1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10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21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0"/>
              <w:ind w:left="336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atatables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   </w:t>
            </w:r>
            <w:r>
              <w:rPr>
                <w:rFonts w:ascii="Cambria" w:cs="Cambria" w:eastAsia="Cambria" w:hAnsi="Cambria"/>
                <w:spacing w:val="-1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adalah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   </w:t>
            </w:r>
            <w:r>
              <w:rPr>
                <w:rFonts w:ascii="Cambria" w:cs="Cambria" w:eastAsia="Cambria" w:hAnsi="Cambria"/>
                <w:spacing w:val="-1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plugin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   </w:t>
            </w:r>
            <w:r>
              <w:rPr>
                <w:rFonts w:ascii="Cambria" w:cs="Cambria" w:eastAsia="Cambria" w:hAnsi="Cambria"/>
                <w:spacing w:val="-1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jquery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   </w:t>
            </w:r>
            <w:r>
              <w:rPr>
                <w:rFonts w:ascii="Cambria" w:cs="Cambria" w:eastAsia="Cambria" w:hAnsi="Cambria"/>
                <w:spacing w:val="-1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untuk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ena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pilkan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1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data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1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dala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1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b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entuk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1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GRI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1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2"/>
                <w:sz w:val="22"/>
                <w:szCs w:val="22"/>
              </w:rPr>
              <w:t>t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au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358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t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bel.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</w:p>
        </w:tc>
      </w:tr>
      <w:tr>
        <w:trPr>
          <w:trHeight w:hRule="exact" w:val="358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87"/>
              <w:ind w:left="101"/>
            </w:pPr>
            <w:r>
              <w:rPr>
                <w:rFonts w:ascii="Cambria" w:cs="Cambria" w:eastAsia="Cambria" w:hAnsi="Cambria"/>
                <w:sz w:val="22"/>
                <w:szCs w:val="22"/>
              </w:rPr>
              <w:t>sb-a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in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87"/>
              <w:ind w:left="194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2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0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87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SB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13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in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13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ala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h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13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te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plate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13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in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13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gratis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13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d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259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responsif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berdasarkan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Bootstrap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4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yang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8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siap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259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untuk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   </w:t>
            </w:r>
            <w:r>
              <w:rPr>
                <w:rFonts w:ascii="Cambria" w:cs="Cambria" w:eastAsia="Cambria" w:hAnsi="Cambria"/>
                <w:spacing w:val="-2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diunduh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  </w:t>
            </w:r>
            <w:r>
              <w:rPr>
                <w:rFonts w:ascii="Cambria" w:cs="Cambria" w:eastAsia="Cambria" w:hAnsi="Cambria"/>
                <w:spacing w:val="-2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dan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  </w:t>
            </w:r>
            <w:r>
              <w:rPr>
                <w:rFonts w:ascii="Cambria" w:cs="Cambria" w:eastAsia="Cambria" w:hAnsi="Cambria"/>
                <w:spacing w:val="-2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digunakan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  </w:t>
            </w:r>
            <w:r>
              <w:rPr>
                <w:rFonts w:ascii="Cambria" w:cs="Cambria" w:eastAsia="Cambria" w:hAnsi="Cambria"/>
                <w:spacing w:val="-2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sekarang.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514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te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pl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te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2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ini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2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ilik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i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2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banyak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2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plugin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2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yang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efisien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6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dan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6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ko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ponen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6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yang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6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fleksibel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 </w:t>
            </w:r>
            <w:r>
              <w:rPr>
                <w:rFonts w:ascii="Cambria" w:cs="Cambria" w:eastAsia="Cambria" w:hAnsi="Cambria"/>
                <w:spacing w:val="-6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untuk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259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e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mb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uat</w:t>
            </w:r>
            <w:r>
              <w:rPr>
                <w:rFonts w:ascii="Cambria" w:cs="Cambria" w:eastAsia="Cambria" w:hAnsi="Cambria"/>
                <w:spacing w:val="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kerangka</w:t>
            </w:r>
            <w:r>
              <w:rPr>
                <w:rFonts w:ascii="Cambria" w:cs="Cambria" w:eastAsia="Cambria" w:hAnsi="Cambria"/>
                <w:spacing w:val="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kerja</w:t>
            </w:r>
            <w:r>
              <w:rPr>
                <w:rFonts w:ascii="Cambria" w:cs="Cambria" w:eastAsia="Cambria" w:hAnsi="Cambria"/>
                <w:spacing w:val="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u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ntuk</w:t>
            </w:r>
            <w:r>
              <w:rPr>
                <w:rFonts w:ascii="Cambria" w:cs="Cambria" w:eastAsia="Cambria" w:hAnsi="Cambria"/>
                <w:spacing w:val="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dasbor</w:t>
            </w:r>
            <w:r>
              <w:rPr>
                <w:rFonts w:ascii="Cambria" w:cs="Cambria" w:eastAsia="Cambria" w:hAnsi="Cambria"/>
                <w:spacing w:val="9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aplikasi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358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/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line="240" w:lineRule="exact"/>
              <w:ind w:left="336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we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b.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</w:tr>
      <w:tr>
        <w:trPr>
          <w:trHeight w:hRule="exact" w:val="458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87"/>
              <w:ind w:left="101"/>
            </w:pPr>
            <w:r>
              <w:rPr>
                <w:rFonts w:ascii="Cambria" w:cs="Cambria" w:eastAsia="Cambria" w:hAnsi="Cambria"/>
                <w:b/>
                <w:sz w:val="22"/>
                <w:szCs w:val="22"/>
              </w:rPr>
            </w:r>
            <w:r>
              <w:rPr>
                <w:rFonts w:ascii="Cambria" w:cs="Cambria" w:eastAsia="Cambria" w:hAnsi="Cambria"/>
                <w:b/>
                <w:sz w:val="22"/>
                <w:szCs w:val="22"/>
                <w:u w:color="000000" w:val="thick"/>
              </w:rPr>
              <w:t>La</w:t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m</w:t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an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 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P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u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b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l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  <w:t>i</w:t>
            </w:r>
            <w:r>
              <w:rPr>
                <w:rFonts w:ascii="Cambria" w:cs="Cambria" w:eastAsia="Cambria" w:hAnsi="Cambria"/>
                <w:b/>
                <w:spacing w:val="0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  <w:t>k</w:t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  <w:u w:color="000000" w:val="thick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</w:rPr>
            </w:r>
            <w:r>
              <w:rPr>
                <w:rFonts w:ascii="Cambria" w:cs="Cambria" w:eastAsia="Cambria" w:hAnsi="Cambria"/>
                <w:b/>
                <w:spacing w:val="-1"/>
                <w:sz w:val="22"/>
                <w:szCs w:val="22"/>
              </w:rPr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87"/>
              <w:ind w:left="194"/>
            </w:pP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</w:p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87"/>
              <w:ind w:left="336"/>
            </w:pP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</w:p>
        </w:tc>
      </w:tr>
      <w:tr>
        <w:trPr>
          <w:trHeight w:hRule="exact" w:val="374"/>
        </w:trPr>
        <w:tc>
          <w:tcPr>
            <w:tcW w:type="dxa" w:w="174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0"/>
              <w:ind w:left="101"/>
            </w:pPr>
            <w:r>
              <w:rPr>
                <w:rFonts w:ascii="Cambria" w:cs="Cambria" w:eastAsia="Cambria" w:hAnsi="Cambria"/>
                <w:sz w:val="22"/>
                <w:szCs w:val="22"/>
              </w:rPr>
              <w:t>jquery</w:t>
            </w: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</w:p>
        </w:tc>
        <w:tc>
          <w:tcPr>
            <w:tcW w:type="dxa" w:w="1278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0"/>
              <w:ind w:left="194"/>
            </w:pP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3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</w:t>
            </w:r>
            <w:r>
              <w:rPr>
                <w:rFonts w:ascii="Cambria" w:cs="Cambria" w:eastAsia="Cambria" w:hAnsi="Cambria"/>
                <w:spacing w:val="-1"/>
                <w:sz w:val="22"/>
                <w:szCs w:val="22"/>
              </w:rPr>
              <w:t>4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.1</w:t>
            </w:r>
            <w:r>
              <w:rPr>
                <w:rFonts w:ascii="Cambria" w:cs="Cambria" w:eastAsia="Cambria" w:hAnsi="Cambria"/>
                <w:spacing w:val="0"/>
                <w:sz w:val="22"/>
                <w:szCs w:val="22"/>
              </w:rPr>
              <w:t> </w:t>
            </w:r>
          </w:p>
        </w:tc>
        <w:tc>
          <w:tcPr>
            <w:tcW w:type="dxa" w:w="4911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90"/>
              <w:ind w:left="336"/>
            </w:pP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j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Q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uery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adal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h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pust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k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JavaScript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  </w:t>
            </w:r>
            <w:r>
              <w:rPr>
                <w:rFonts w:ascii="Cambria" w:cs="Cambria" w:eastAsia="Cambria" w:hAnsi="Cambria"/>
                <w:spacing w:val="39"/>
                <w:w w:val="100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li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ascii="Cambria" w:cs="Cambria" w:eastAsia="Cambria" w:hAnsi="Cambria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s-</w:t>
            </w:r>
          </w:p>
        </w:tc>
      </w:tr>
    </w:tbl>
    <w:p>
      <w:pPr>
        <w:rPr>
          <w:rFonts w:ascii="Cambria" w:cs="Cambria" w:eastAsia="Cambria" w:hAnsi="Cambria"/>
          <w:sz w:val="22"/>
          <w:szCs w:val="22"/>
        </w:rPr>
        <w:jc w:val="left"/>
        <w:spacing w:line="220" w:lineRule="exact"/>
        <w:ind w:left="3950"/>
      </w:pPr>
      <w:r>
        <w:rPr>
          <w:rFonts w:ascii="Cambria" w:cs="Cambria" w:eastAsia="Cambria" w:hAnsi="Cambria"/>
          <w:sz w:val="22"/>
          <w:szCs w:val="22"/>
        </w:rPr>
        <w:t>platfor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          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sz w:val="22"/>
          <w:szCs w:val="22"/>
        </w:rPr>
        <w:t>          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didesain</w:t>
      </w:r>
      <w:r>
        <w:rPr>
          <w:rFonts w:ascii="Cambria" w:cs="Cambria" w:eastAsia="Cambria" w:hAnsi="Cambria"/>
          <w:spacing w:val="0"/>
          <w:sz w:val="22"/>
          <w:szCs w:val="22"/>
        </w:rPr>
        <w:t>            </w:t>
      </w:r>
      <w:r>
        <w:rPr>
          <w:rFonts w:ascii="Cambria" w:cs="Cambria" w:eastAsia="Cambria" w:hAnsi="Cambria"/>
          <w:spacing w:val="-12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3950" w:right="151"/>
      </w:pP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enyederhanakan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clien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-side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scripting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254" w:left="3950" w:right="151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popper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</w:t>
      </w:r>
      <w:r>
        <w:rPr>
          <w:rFonts w:ascii="Cambria" w:cs="Cambria" w:eastAsia="Cambria" w:hAnsi="Cambria"/>
          <w:spacing w:val="3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16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0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library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-1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engelol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popper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seperti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toolti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popup,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dll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apli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Popper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biasa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4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bergandengan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3" w:line="160" w:lineRule="exact"/>
        <w:sectPr>
          <w:pgMar w:bottom="280" w:footer="1046" w:header="713" w:left="1680" w:right="1560" w:top="900"/>
          <w:pgSz w:h="16840" w:w="11920"/>
        </w:sectPr>
      </w:pPr>
      <w:r>
        <w:rPr>
          <w:sz w:val="17"/>
          <w:szCs w:val="17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 w:right="-39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itter-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tstrap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before="30"/>
        <w:ind w:hanging="1421" w:left="1421" w:right="150"/>
        <w:sectPr>
          <w:type w:val="continuous"/>
          <w:pgSz w:h="16840" w:w="11920"/>
          <w:pgMar w:bottom="280" w:left="1680" w:right="1560" w:top="1560"/>
          <w:cols w:equalWidth="off" w:num="2">
            <w:col w:space="866" w:w="1663"/>
            <w:col w:w="6151"/>
          </w:cols>
        </w:sectPr>
      </w:pPr>
      <w:r>
        <w:br w:type="column"/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Bootstrap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kerangka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kerja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terbuka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bebas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erancang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situs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aplikasi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b.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rangka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rja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desain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berbasis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tipografi,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form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omb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ol,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navigasi,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antar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uka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lainnya,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</w:t>
      </w:r>
      <w:r>
        <w:rPr>
          <w:rFonts w:ascii="Cambria" w:cs="Cambria" w:eastAsia="Cambria" w:hAnsi="Cambria"/>
          <w:spacing w:val="1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juga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ekstensi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opsional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JavaScript.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3" w:line="160" w:lineRule="exact"/>
      </w:pPr>
      <w:r>
        <w:rPr>
          <w:sz w:val="17"/>
          <w:szCs w:val="17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696"/>
      </w:pPr>
      <w:r>
        <w:rPr>
          <w:rFonts w:ascii="Cambria" w:cs="Cambria" w:eastAsia="Cambria" w:hAnsi="Cambria"/>
          <w:sz w:val="22"/>
          <w:szCs w:val="22"/>
        </w:rPr>
        <w:t>fo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eso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           </w:t>
      </w:r>
      <w:r>
        <w:rPr>
          <w:rFonts w:ascii="Cambria" w:cs="Cambria" w:eastAsia="Cambria" w:hAnsi="Cambria"/>
          <w:spacing w:val="-15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5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sz w:val="22"/>
          <w:szCs w:val="22"/>
        </w:rPr>
        <w:t>15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sz w:val="22"/>
          <w:szCs w:val="22"/>
        </w:rPr>
        <w:t>                </w:t>
      </w:r>
      <w:r>
        <w:rPr>
          <w:rFonts w:ascii="Cambria" w:cs="Cambria" w:eastAsia="Cambria" w:hAnsi="Cambria"/>
          <w:spacing w:val="2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Fon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Awesome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</w:t>
      </w:r>
      <w:r>
        <w:rPr>
          <w:rFonts w:ascii="Cambria" w:cs="Cambria" w:eastAsia="Cambria" w:hAnsi="Cambria"/>
          <w:spacing w:val="-1"/>
          <w:sz w:val="22"/>
          <w:szCs w:val="22"/>
        </w:rPr>
        <w:t>umpu</w:t>
      </w:r>
      <w:r>
        <w:rPr>
          <w:rFonts w:ascii="Cambria" w:cs="Cambria" w:eastAsia="Cambria" w:hAnsi="Cambria"/>
          <w:spacing w:val="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</w:t>
      </w:r>
      <w:r>
        <w:rPr>
          <w:rFonts w:ascii="Cambria" w:cs="Cambria" w:eastAsia="Cambria" w:hAnsi="Cambria"/>
          <w:spacing w:val="-1"/>
          <w:sz w:val="22"/>
          <w:szCs w:val="22"/>
        </w:rPr>
        <w:t>on</w:t>
      </w:r>
      <w:r>
        <w:rPr>
          <w:rFonts w:ascii="Cambria" w:cs="Cambria" w:eastAsia="Cambria" w:hAnsi="Cambria"/>
          <w:spacing w:val="0"/>
          <w:sz w:val="22"/>
          <w:szCs w:val="22"/>
        </w:rPr>
        <w:t>t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sz w:val="22"/>
          <w:szCs w:val="22"/>
        </w:rPr>
        <w:t>n</w:t>
      </w:r>
      <w:r>
        <w:rPr>
          <w:rFonts w:ascii="Cambria" w:cs="Cambria" w:eastAsia="Cambria" w:hAnsi="Cambria"/>
          <w:spacing w:val="18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ik</w:t>
      </w:r>
      <w:r>
        <w:rPr>
          <w:rFonts w:ascii="Cambria" w:cs="Cambria" w:eastAsia="Cambria" w:hAnsi="Cambria"/>
          <w:spacing w:val="-1"/>
          <w:sz w:val="22"/>
          <w:szCs w:val="22"/>
        </w:rPr>
        <w:t>on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line="240" w:lineRule="exact"/>
        <w:ind w:left="3950"/>
      </w:pPr>
      <w:r>
        <w:rPr>
          <w:rFonts w:ascii="Cambria" w:cs="Cambria" w:eastAsia="Cambria" w:hAnsi="Cambria"/>
          <w:sz w:val="22"/>
          <w:szCs w:val="22"/>
        </w:rPr>
        <w:t>yang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berbasis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pada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sz w:val="22"/>
          <w:szCs w:val="22"/>
        </w:rPr>
        <w:t>SS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Less.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20"/>
          <w:szCs w:val="20"/>
        </w:rPr>
        <w:jc w:val="left"/>
        <w:spacing w:before="3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254" w:left="3950" w:right="15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Owl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arousel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2-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3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</w:t>
      </w:r>
      <w:r>
        <w:rPr>
          <w:rFonts w:ascii="Cambria" w:cs="Cambria" w:eastAsia="Cambria" w:hAnsi="Cambria"/>
          <w:spacing w:val="36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Owl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arousel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erupakan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plugin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jQuery</w:t>
      </w:r>
      <w:r>
        <w:rPr>
          <w:rFonts w:ascii="Cambria" w:cs="Cambria" w:eastAsia="Cambria" w:hAnsi="Cambria"/>
          <w:spacing w:val="4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berupa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slide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bar,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plugin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terdapat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beberapa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efek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bisa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kita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gunakan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ulai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basic,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2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tplay,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auto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idth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in-l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ind w:hanging="3254" w:left="3950" w:right="151"/>
        <w:sectPr>
          <w:type w:val="continuous"/>
          <w:pgSz w:h="16840" w:w="11920"/>
          <w:pgMar w:bottom="280" w:left="1680" w:right="1560" w:top="1560"/>
        </w:sectPr>
      </w:pPr>
      <w:r>
        <w:pict>
          <v:group coordorigin="2255,875" coordsize="7956,12" style="position:absolute;margin-left:112.741pt;margin-top:43.7621pt;width:397.78pt;height:0.58pt;mso-position-horizontal-relative:page;mso-position-vertical-relative:paragraph;z-index:-4233">
            <v:shape coordorigin="2261,881" coordsize="1848,0" filled="f" path="m2261,881l4109,881e" strokecolor="#000000" stroked="t" strokeweight="0.58pt" style="position:absolute;left:2261;top:881;width:1848;height:0">
              <v:path arrowok="t"/>
            </v:shape>
            <v:shape coordorigin="4094,881" coordsize="10,0" filled="f" path="m4094,881l4104,881e" strokecolor="#000000" stroked="t" strokeweight="0.58pt" style="position:absolute;left:4094;top:881;width:10;height:0">
              <v:path arrowok="t"/>
            </v:shape>
            <v:shape coordorigin="4104,881" coordsize="1421,0" filled="f" path="m4104,881l5525,881e" strokecolor="#000000" stroked="t" strokeweight="0.58pt" style="position:absolute;left:4104;top:881;width:1421;height:0">
              <v:path arrowok="t"/>
            </v:shape>
            <v:shape coordorigin="5510,881" coordsize="10,0" filled="f" path="m5510,881l5520,881e" strokecolor="#000000" stroked="t" strokeweight="0.58pt" style="position:absolute;left:5510;top:881;width:10;height:0">
              <v:path arrowok="t"/>
            </v:shape>
            <v:shape coordorigin="5520,881" coordsize="4685,0" filled="f" path="m5520,881l10205,881e" strokecolor="#000000" stroked="t" strokeweight="0.58pt" style="position:absolute;left:5520;top:881;width:4685;height:0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slick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</w:t>
      </w:r>
      <w:r>
        <w:rPr>
          <w:rFonts w:ascii="Cambria" w:cs="Cambria" w:eastAsia="Cambria" w:hAnsi="Cambria"/>
          <w:spacing w:val="2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-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                        </w:t>
      </w:r>
      <w:r>
        <w:rPr>
          <w:rFonts w:ascii="Cambria" w:cs="Cambria" w:eastAsia="Cambria" w:hAnsi="Cambria"/>
          <w:spacing w:val="4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library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untuk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pilkan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bentuk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grid.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roject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ilihat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7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color w:val="0000FF"/>
          <w:spacing w:val="0"/>
          <w:w w:val="100"/>
          <w:sz w:val="22"/>
          <w:szCs w:val="22"/>
        </w:rPr>
        <w:t>https://github.co</w:t>
      </w:r>
      <w:r>
        <w:rPr>
          <w:rFonts w:ascii="Cambria" w:cs="Cambria" w:eastAsia="Cambria" w:hAnsi="Cambria"/>
          <w:color w:val="0000FF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FF"/>
          <w:spacing w:val="0"/>
          <w:w w:val="100"/>
          <w:sz w:val="22"/>
          <w:szCs w:val="22"/>
        </w:rPr>
        <w:t>/</w:t>
      </w:r>
      <w:r>
        <w:rPr>
          <w:rFonts w:ascii="Cambria" w:cs="Cambria" w:eastAsia="Cambria" w:hAnsi="Cambria"/>
          <w:color w:val="0000FF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FF"/>
          <w:spacing w:val="0"/>
          <w:w w:val="100"/>
          <w:sz w:val="22"/>
          <w:szCs w:val="22"/>
        </w:rPr>
        <w:t>leib</w:t>
      </w:r>
      <w:r>
        <w:rPr>
          <w:rFonts w:ascii="Cambria" w:cs="Cambria" w:eastAsia="Cambria" w:hAnsi="Cambria"/>
          <w:color w:val="0000FF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color w:val="0000FF"/>
          <w:spacing w:val="0"/>
          <w:w w:val="100"/>
          <w:sz w:val="22"/>
          <w:szCs w:val="22"/>
        </w:rPr>
        <w:t>an/SlickGri</w:t>
      </w:r>
      <w:r>
        <w:rPr>
          <w:rFonts w:ascii="Cambria" w:cs="Cambria" w:eastAsia="Cambria" w:hAnsi="Cambria"/>
          <w:color w:val="0000FF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color w:val="000000"/>
          <w:spacing w:val="0"/>
          <w:w w:val="100"/>
          <w:sz w:val="22"/>
          <w:szCs w:val="22"/>
        </w:rPr>
        <w:t> </w:t>
      </w:r>
    </w:p>
    <w:p>
      <w:pPr>
        <w:rPr>
          <w:sz w:val="17"/>
          <w:szCs w:val="17"/>
        </w:rPr>
        <w:jc w:val="left"/>
        <w:spacing w:before="7" w:line="160" w:lineRule="exact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spacing w:before="16"/>
        <w:ind w:left="595" w:right="4617"/>
      </w:pPr>
      <w:r>
        <w:rPr>
          <w:rFonts w:ascii="Cambria" w:cs="Cambria" w:eastAsia="Cambria" w:hAnsi="Cambria"/>
          <w:spacing w:val="-1"/>
          <w:sz w:val="32"/>
          <w:szCs w:val="32"/>
        </w:rPr>
        <w:t>10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2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System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Requ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remen</w:t>
      </w:r>
      <w:r>
        <w:rPr>
          <w:rFonts w:ascii="Cambria" w:cs="Cambria" w:eastAsia="Cambria" w:hAnsi="Cambria"/>
          <w:i/>
          <w:spacing w:val="-1"/>
          <w:sz w:val="32"/>
          <w:szCs w:val="32"/>
        </w:rPr>
        <w:t>t</w:t>
      </w:r>
      <w:r>
        <w:rPr>
          <w:rFonts w:ascii="Cambria" w:cs="Cambria" w:eastAsia="Cambria" w:hAnsi="Cambria"/>
          <w:i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0"/>
          <w:sz w:val="32"/>
          <w:szCs w:val="32"/>
        </w:rPr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5" w:lineRule="auto"/>
        <w:ind w:left="595" w:right="110"/>
      </w:pP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dibangun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dengan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enggunakan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bahasa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rograman</w:t>
      </w:r>
      <w:r>
        <w:rPr>
          <w:rFonts w:ascii="Cambria" w:cs="Cambria" w:eastAsia="Cambria" w:hAnsi="Cambria"/>
          <w:spacing w:val="-9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P.</w:t>
      </w:r>
      <w:r>
        <w:rPr>
          <w:rFonts w:ascii="Cambria" w:cs="Cambria" w:eastAsia="Cambria" w:hAnsi="Cambria"/>
          <w:spacing w:val="-8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Server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digunakan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arus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iliki/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endukung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soft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are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tertana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/terinstall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server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Selain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,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eb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server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databa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jala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ka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s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ga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baik.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pun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 </w:t>
      </w:r>
      <w:r>
        <w:rPr>
          <w:rFonts w:ascii="Cambria" w:cs="Cambria" w:eastAsia="Cambria" w:hAnsi="Cambria"/>
          <w:spacing w:val="5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persy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dilihat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rapa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rikut: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1"/>
        <w:ind w:left="955"/>
      </w:pPr>
      <w:r>
        <w:rPr>
          <w:rFonts w:ascii="Cambria" w:cs="Cambria" w:eastAsia="Cambria" w:hAnsi="Cambria"/>
          <w:spacing w:val="-1"/>
          <w:sz w:val="22"/>
          <w:szCs w:val="22"/>
        </w:rPr>
        <w:t>1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Processor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spesifikasi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Core,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Threads,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3.40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G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z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2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Base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9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Fr</w:t>
      </w:r>
      <w:r>
        <w:rPr>
          <w:rFonts w:ascii="Cambria" w:cs="Cambria" w:eastAsia="Cambria" w:hAnsi="Cambria"/>
          <w:spacing w:val="1"/>
          <w:sz w:val="22"/>
          <w:szCs w:val="22"/>
        </w:rPr>
        <w:t>e</w:t>
      </w:r>
      <w:r>
        <w:rPr>
          <w:rFonts w:ascii="Cambria" w:cs="Cambria" w:eastAsia="Cambria" w:hAnsi="Cambria"/>
          <w:spacing w:val="0"/>
          <w:sz w:val="22"/>
          <w:szCs w:val="22"/>
        </w:rPr>
        <w:t>quency,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1315"/>
      </w:pPr>
      <w:r>
        <w:rPr>
          <w:rFonts w:ascii="Cambria" w:cs="Cambria" w:eastAsia="Cambria" w:hAnsi="Cambria"/>
          <w:sz w:val="22"/>
          <w:szCs w:val="22"/>
        </w:rPr>
        <w:t>serta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z w:val="22"/>
          <w:szCs w:val="22"/>
        </w:rPr>
        <w:t>3</w:t>
      </w:r>
      <w:r>
        <w:rPr>
          <w:rFonts w:ascii="Cambria" w:cs="Cambria" w:eastAsia="Cambria" w:hAnsi="Cambria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C</w:t>
      </w:r>
      <w:r>
        <w:rPr>
          <w:rFonts w:ascii="Cambria" w:cs="Cambria" w:eastAsia="Cambria" w:hAnsi="Cambria"/>
          <w:spacing w:val="0"/>
          <w:sz w:val="22"/>
          <w:szCs w:val="22"/>
        </w:rPr>
        <w:t>ache</w:t>
      </w:r>
      <w:r>
        <w:rPr>
          <w:rFonts w:ascii="Cambria" w:cs="Cambria" w:eastAsia="Cambria" w:hAnsi="Cambria"/>
          <w:spacing w:val="0"/>
          <w:sz w:val="22"/>
          <w:szCs w:val="22"/>
        </w:rPr>
        <w:t> 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spacing w:val="-1"/>
          <w:sz w:val="22"/>
          <w:szCs w:val="22"/>
        </w:rPr>
        <w:t>2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RAM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dengan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kapasitas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4G</w:t>
      </w:r>
      <w:r>
        <w:rPr>
          <w:rFonts w:ascii="Cambria" w:cs="Cambria" w:eastAsia="Cambria" w:hAnsi="Cambria"/>
          <w:spacing w:val="-1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spacing w:val="-1"/>
          <w:sz w:val="22"/>
          <w:szCs w:val="22"/>
        </w:rPr>
        <w:t>3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St</w:t>
      </w:r>
      <w:r>
        <w:rPr>
          <w:rFonts w:ascii="Cambria" w:cs="Cambria" w:eastAsia="Cambria" w:hAnsi="Cambria"/>
          <w:spacing w:val="-1"/>
          <w:sz w:val="22"/>
          <w:szCs w:val="22"/>
        </w:rPr>
        <w:t>o</w:t>
      </w:r>
      <w:r>
        <w:rPr>
          <w:rFonts w:ascii="Cambria" w:cs="Cambria" w:eastAsia="Cambria" w:hAnsi="Cambria"/>
          <w:spacing w:val="0"/>
          <w:sz w:val="22"/>
          <w:szCs w:val="22"/>
        </w:rPr>
        <w:t>rage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sz w:val="22"/>
          <w:szCs w:val="22"/>
        </w:rPr>
        <w:t>engan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kapasitas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6</w:t>
      </w:r>
      <w:r>
        <w:rPr>
          <w:rFonts w:ascii="Cambria" w:cs="Cambria" w:eastAsia="Cambria" w:hAnsi="Cambria"/>
          <w:spacing w:val="-1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G</w:t>
      </w:r>
      <w:r>
        <w:rPr>
          <w:rFonts w:ascii="Cambria" w:cs="Cambria" w:eastAsia="Cambria" w:hAnsi="Cambria"/>
          <w:spacing w:val="0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5"/>
        <w:ind w:left="955"/>
      </w:pPr>
      <w:r>
        <w:rPr>
          <w:rFonts w:ascii="Cambria" w:cs="Cambria" w:eastAsia="Cambria" w:hAnsi="Cambria"/>
          <w:spacing w:val="-1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P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5.</w:t>
      </w:r>
      <w:r>
        <w:rPr>
          <w:rFonts w:ascii="Cambria" w:cs="Cambria" w:eastAsia="Cambria" w:hAnsi="Cambria"/>
          <w:spacing w:val="-1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spacing w:val="-1"/>
          <w:sz w:val="22"/>
          <w:szCs w:val="22"/>
        </w:rPr>
        <w:t>5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sz w:val="22"/>
          <w:szCs w:val="22"/>
        </w:rPr>
        <w:t>ySQ</w:t>
      </w:r>
      <w:r>
        <w:rPr>
          <w:rFonts w:ascii="Cambria" w:cs="Cambria" w:eastAsia="Cambria" w:hAnsi="Cambria"/>
          <w:spacing w:val="-1"/>
          <w:sz w:val="22"/>
          <w:szCs w:val="22"/>
        </w:rPr>
        <w:t>L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5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-1"/>
          <w:sz w:val="22"/>
          <w:szCs w:val="22"/>
        </w:rPr>
        <w:t>7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955"/>
      </w:pPr>
      <w:r>
        <w:rPr>
          <w:rFonts w:ascii="Cambria" w:cs="Cambria" w:eastAsia="Cambria" w:hAnsi="Cambria"/>
          <w:spacing w:val="-1"/>
          <w:sz w:val="22"/>
          <w:szCs w:val="22"/>
        </w:rPr>
        <w:t>6</w:t>
      </w:r>
      <w:r>
        <w:rPr>
          <w:rFonts w:ascii="Cambria" w:cs="Cambria" w:eastAsia="Cambria" w:hAnsi="Cambria"/>
          <w:spacing w:val="0"/>
          <w:sz w:val="22"/>
          <w:szCs w:val="22"/>
        </w:rPr>
        <w:t>.</w:t>
      </w:r>
      <w:r>
        <w:rPr>
          <w:rFonts w:ascii="Cambria" w:cs="Cambria" w:eastAsia="Cambria" w:hAnsi="Cambria"/>
          <w:spacing w:val="0"/>
          <w:sz w:val="22"/>
          <w:szCs w:val="22"/>
        </w:rPr>
        <w:t>   </w:t>
      </w:r>
      <w:r>
        <w:rPr>
          <w:rFonts w:ascii="Cambria" w:cs="Cambria" w:eastAsia="Cambria" w:hAnsi="Cambria"/>
          <w:spacing w:val="-1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sz w:val="22"/>
          <w:szCs w:val="22"/>
        </w:rPr>
        <w:t>W</w:t>
      </w:r>
      <w:r>
        <w:rPr>
          <w:rFonts w:ascii="Cambria" w:cs="Cambria" w:eastAsia="Cambria" w:hAnsi="Cambria"/>
          <w:spacing w:val="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sz w:val="22"/>
          <w:szCs w:val="22"/>
        </w:rPr>
        <w:t>b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server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(P</w:t>
      </w:r>
      <w:r>
        <w:rPr>
          <w:rFonts w:ascii="Cambria" w:cs="Cambria" w:eastAsia="Cambria" w:hAnsi="Cambria"/>
          <w:spacing w:val="-1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sz w:val="22"/>
          <w:szCs w:val="22"/>
        </w:rPr>
        <w:t>P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sz w:val="22"/>
          <w:szCs w:val="22"/>
        </w:rPr>
        <w:t>supported)</w:t>
      </w:r>
      <w:r>
        <w:rPr>
          <w:rFonts w:ascii="Cambria" w:cs="Cambria" w:eastAsia="Cambria" w:hAnsi="Cambria"/>
          <w:spacing w:val="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6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32"/>
          <w:szCs w:val="32"/>
        </w:rPr>
        <w:jc w:val="both"/>
        <w:ind w:left="595" w:right="6190"/>
      </w:pPr>
      <w:r>
        <w:rPr>
          <w:rFonts w:ascii="Cambria" w:cs="Cambria" w:eastAsia="Cambria" w:hAnsi="Cambria"/>
          <w:spacing w:val="-1"/>
          <w:sz w:val="32"/>
          <w:szCs w:val="32"/>
        </w:rPr>
        <w:t>10</w:t>
      </w:r>
      <w:r>
        <w:rPr>
          <w:rFonts w:ascii="Cambria" w:cs="Cambria" w:eastAsia="Cambria" w:hAnsi="Cambria"/>
          <w:spacing w:val="0"/>
          <w:sz w:val="32"/>
          <w:szCs w:val="32"/>
        </w:rPr>
        <w:t>.</w:t>
      </w:r>
      <w:r>
        <w:rPr>
          <w:rFonts w:ascii="Cambria" w:cs="Cambria" w:eastAsia="Cambria" w:hAnsi="Cambria"/>
          <w:spacing w:val="-1"/>
          <w:sz w:val="32"/>
          <w:szCs w:val="32"/>
        </w:rPr>
        <w:t>3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  <w:r>
        <w:rPr>
          <w:rFonts w:ascii="Cambria" w:cs="Cambria" w:eastAsia="Cambria" w:hAnsi="Cambria"/>
          <w:spacing w:val="0"/>
          <w:sz w:val="32"/>
          <w:szCs w:val="32"/>
        </w:rPr>
        <w:t>I</w:t>
      </w:r>
      <w:r>
        <w:rPr>
          <w:rFonts w:ascii="Cambria" w:cs="Cambria" w:eastAsia="Cambria" w:hAnsi="Cambria"/>
          <w:spacing w:val="-1"/>
          <w:sz w:val="32"/>
          <w:szCs w:val="32"/>
        </w:rPr>
        <w:t>ns</w:t>
      </w:r>
      <w:r>
        <w:rPr>
          <w:rFonts w:ascii="Cambria" w:cs="Cambria" w:eastAsia="Cambria" w:hAnsi="Cambria"/>
          <w:spacing w:val="0"/>
          <w:sz w:val="32"/>
          <w:szCs w:val="32"/>
        </w:rPr>
        <w:t>t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0"/>
          <w:sz w:val="32"/>
          <w:szCs w:val="32"/>
        </w:rPr>
        <w:t>l</w:t>
      </w:r>
      <w:r>
        <w:rPr>
          <w:rFonts w:ascii="Cambria" w:cs="Cambria" w:eastAsia="Cambria" w:hAnsi="Cambria"/>
          <w:spacing w:val="-1"/>
          <w:sz w:val="32"/>
          <w:szCs w:val="32"/>
        </w:rPr>
        <w:t>a</w:t>
      </w:r>
      <w:r>
        <w:rPr>
          <w:rFonts w:ascii="Cambria" w:cs="Cambria" w:eastAsia="Cambria" w:hAnsi="Cambria"/>
          <w:spacing w:val="-1"/>
          <w:sz w:val="32"/>
          <w:szCs w:val="32"/>
        </w:rPr>
        <w:t>s</w:t>
      </w:r>
      <w:r>
        <w:rPr>
          <w:rFonts w:ascii="Cambria" w:cs="Cambria" w:eastAsia="Cambria" w:hAnsi="Cambria"/>
          <w:spacing w:val="-1"/>
          <w:sz w:val="32"/>
          <w:szCs w:val="32"/>
        </w:rPr>
        <w:t>i</w:t>
      </w:r>
      <w:r>
        <w:rPr>
          <w:rFonts w:ascii="Cambria" w:cs="Cambria" w:eastAsia="Cambria" w:hAnsi="Cambria"/>
          <w:spacing w:val="0"/>
          <w:sz w:val="32"/>
          <w:szCs w:val="32"/>
        </w:rPr>
        <w:t> </w:t>
      </w:r>
    </w:p>
    <w:p>
      <w:pPr>
        <w:rPr>
          <w:sz w:val="18"/>
          <w:szCs w:val="18"/>
        </w:rPr>
        <w:jc w:val="left"/>
        <w:spacing w:before="1" w:line="180" w:lineRule="exact"/>
      </w:pPr>
      <w:r>
        <w:rPr>
          <w:sz w:val="18"/>
          <w:szCs w:val="18"/>
        </w:rPr>
      </w:r>
    </w:p>
    <w:p>
      <w:pPr>
        <w:rPr>
          <w:rFonts w:ascii="Cambria" w:cs="Cambria" w:eastAsia="Cambria" w:hAnsi="Cambria"/>
          <w:sz w:val="22"/>
          <w:szCs w:val="22"/>
        </w:rPr>
        <w:jc w:val="both"/>
        <w:spacing w:line="274" w:lineRule="auto"/>
        <w:ind w:firstLine="720" w:left="595" w:right="111"/>
        <w:sectPr>
          <w:pgMar w:bottom="280" w:footer="1046" w:header="713" w:left="1680" w:right="1500" w:top="900"/>
          <w:pgSz w:h="16840" w:w="11920"/>
        </w:sectPr>
      </w:pPr>
      <w:r>
        <w:pict>
          <v:shape filled="f" stroked="f" style="position:absolute;margin-left:111.751pt;margin-top:42.0643pt;width:403.042pt;height:341.483pt;mso-position-horizontal-relative:page;mso-position-vertical-relative:paragraph;z-index:-4232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929"/>
                    </w:trPr>
                    <w:tc>
                      <w:tcPr>
                        <w:tcW w:type="dxa" w:w="264"/>
                        <w:vMerge w:val="restart"/>
                        <w:tcBorders>
                          <w:top w:color="auto" w:space="0" w:sz="6" w:val="nil"/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46"/>
                          <w:ind w:left="136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1.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46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Ek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stra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da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stall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Cod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ig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it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Fra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mew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or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39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Setela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engun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fil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zip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sist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Data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Jakarta,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kstrak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file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tersebut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39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setelah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itu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akan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uncul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folder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berna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open-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ata-j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art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Sali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2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folder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5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6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tersebut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ke</w:t>
                        </w:r>
                        <w:r>
                          <w:rPr>
                            <w:rFonts w:ascii="Cambria" w:cs="Cambria" w:eastAsia="Cambria" w:hAnsi="Cambria"/>
                            <w:spacing w:val="25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mbria" w:cs="Cambria" w:eastAsia="Cambria" w:hAnsi="Cambria"/>
                            <w:spacing w:val="25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ot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web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server.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sebagai</w:t>
                        </w:r>
                        <w:r>
                          <w:rPr>
                            <w:rFonts w:ascii="Cambria" w:cs="Cambria" w:eastAsia="Cambria" w:hAnsi="Cambria"/>
                            <w:spacing w:val="25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contoh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pada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server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linux,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2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salin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folder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tersebut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dala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folder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ar/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/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mbria" w:cs="Cambria" w:eastAsia="Cambria" w:hAnsi="Cambria"/>
                            <w:spacing w:val="1"/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136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2.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figurasi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Base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Url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CodeIg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ite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Setela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1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selesai</w:t>
                        </w:r>
                        <w:r>
                          <w:rPr>
                            <w:rFonts w:ascii="Cambria" w:cs="Cambria" w:eastAsia="Cambria" w:hAnsi="Cambria"/>
                            <w:spacing w:val="1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el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kuka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spacing w:val="1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indahan</w:t>
                        </w:r>
                        <w:r>
                          <w:rPr>
                            <w:rFonts w:ascii="Cambria" w:cs="Cambria" w:eastAsia="Cambria" w:hAnsi="Cambria"/>
                            <w:spacing w:val="1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folder,</w:t>
                        </w:r>
                        <w:r>
                          <w:rPr>
                            <w:rFonts w:ascii="Cambria" w:cs="Cambria" w:eastAsia="Cambria" w:hAnsi="Cambria"/>
                            <w:spacing w:val="1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aka</w:t>
                        </w:r>
                        <w:r>
                          <w:rPr>
                            <w:rFonts w:ascii="Cambria" w:cs="Cambria" w:eastAsia="Cambria" w:hAnsi="Cambria"/>
                            <w:spacing w:val="1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selanjutnya</w:t>
                        </w:r>
                        <w:r>
                          <w:rPr>
                            <w:rFonts w:ascii="Cambria" w:cs="Cambria" w:eastAsia="Cambria" w:hAnsi="Cambria"/>
                            <w:spacing w:val="12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elakukan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590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nfigurasi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bas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url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yang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rdapat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di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folder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5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applicati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n/c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nfig/c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nfig.p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35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buka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engan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teks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edit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r,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Lalu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sesuaikan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nilai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tersebut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-3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engan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ala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at/na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fold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w w:val="10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rFonts w:ascii="Cambria" w:cs="Cambria" w:eastAsia="Cambria" w:hAnsi="Cambria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yang</w:t>
                        </w:r>
                        <w:r>
                          <w:rPr>
                            <w:rFonts w:ascii="Cambria" w:cs="Cambria" w:eastAsia="Cambria" w:hAnsi="Cambria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telah</w:t>
                        </w:r>
                        <w:r>
                          <w:rPr>
                            <w:rFonts w:ascii="Cambria" w:cs="Cambria" w:eastAsia="Cambria" w:hAnsi="Cambria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ditentukan</w:t>
                        </w:r>
                        <w:r>
                          <w:rPr>
                            <w:rFonts w:ascii="Cambria" w:cs="Cambria" w:eastAsia="Cambria" w:hAnsi="Cambria"/>
                            <w:spacing w:val="32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ketika</w:t>
                        </w:r>
                        <w:r>
                          <w:rPr>
                            <w:rFonts w:ascii="Cambria" w:cs="Cambria" w:eastAsia="Cambria" w:hAnsi="Cambria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w w:val="100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enyalin</w:t>
                        </w:r>
                        <w:r>
                          <w:rPr>
                            <w:rFonts w:ascii="Cambria" w:cs="Cambria" w:eastAsia="Cambria" w:hAnsi="Cambria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file</w:t>
                        </w:r>
                        <w:r>
                          <w:rPr>
                            <w:rFonts w:ascii="Cambria" w:cs="Cambria" w:eastAsia="Cambria" w:hAnsi="Cambria"/>
                            <w:spacing w:val="33"/>
                            <w:w w:val="10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  <w:t>open-data-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j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art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dal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folder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root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eb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server.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ontoh: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$config['base_url']=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hyperlink r:id="rId32">
                          <w:r>
                            <w:rPr>
                              <w:rFonts w:ascii="Cambria" w:cs="Cambria" w:eastAsia="Cambria" w:hAnsi="Cambria"/>
                              <w:sz w:val="22"/>
                              <w:szCs w:val="22"/>
                            </w:rPr>
                            <w:t>'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ht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t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p: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/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/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l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oc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a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l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host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  <w:t>/</w:t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  <w:u w:color="1154CC" w:val="single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1154CC"/>
                              <w:sz w:val="22"/>
                              <w:szCs w:val="22"/>
                            </w:rPr>
                          </w:r>
                          <w:r>
                            <w:rPr>
                              <w:rFonts w:ascii="Cambria" w:cs="Cambria" w:eastAsia="Cambria" w:hAnsi="Cambria"/>
                              <w:color w:val="000000"/>
                              <w:sz w:val="22"/>
                              <w:szCs w:val="22"/>
                            </w:rPr>
                            <w:t>open-</w:t>
                          </w:r>
                          <w:r>
                            <w:rPr>
                              <w:rFonts w:ascii="Cambria" w:cs="Cambria" w:eastAsia="Cambria" w:hAnsi="Cambria"/>
                              <w:color w:val="000000"/>
                              <w:spacing w:val="-1"/>
                              <w:sz w:val="22"/>
                              <w:szCs w:val="22"/>
                            </w:rPr>
                            <w:t>d</w:t>
                          </w:r>
                          <w:r>
                            <w:rPr>
                              <w:rFonts w:ascii="Cambria" w:cs="Cambria" w:eastAsia="Cambria" w:hAnsi="Cambria"/>
                              <w:color w:val="000000"/>
                              <w:spacing w:val="0"/>
                              <w:sz w:val="22"/>
                              <w:szCs w:val="22"/>
                            </w:rPr>
                            <w:t>ata-j</w:t>
                          </w:r>
                          <w:r>
                            <w:rPr>
                              <w:rFonts w:ascii="Cambria" w:cs="Cambria" w:eastAsia="Cambria" w:hAnsi="Cambria"/>
                              <w:color w:val="000000"/>
                              <w:spacing w:val="-1"/>
                              <w:sz w:val="22"/>
                              <w:szCs w:val="22"/>
                            </w:rPr>
                            <w:t>a</w:t>
                          </w:r>
                          <w:r>
                            <w:rPr>
                              <w:rFonts w:ascii="Cambria" w:cs="Cambria" w:eastAsia="Cambria" w:hAnsi="Cambria"/>
                              <w:color w:val="000000"/>
                              <w:spacing w:val="-1"/>
                              <w:sz w:val="22"/>
                              <w:szCs w:val="22"/>
                            </w:rPr>
                            <w:t>k</w:t>
                          </w:r>
                          <w:r>
                            <w:rPr>
                              <w:rFonts w:ascii="Cambria" w:cs="Cambria" w:eastAsia="Cambria" w:hAnsi="Cambria"/>
                              <w:color w:val="000000"/>
                              <w:spacing w:val="0"/>
                              <w:sz w:val="22"/>
                              <w:szCs w:val="22"/>
                            </w:rPr>
                            <w:t>art</w:t>
                          </w:r>
                        </w:hyperlink>
                        <w:r>
                          <w:rPr>
                            <w:rFonts w:ascii="Cambria" w:cs="Cambria" w:eastAsia="Cambria" w:hAnsi="Cambria"/>
                            <w:color w:val="000000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color w:val="000000"/>
                            <w:spacing w:val="0"/>
                            <w:sz w:val="22"/>
                            <w:szCs w:val="22"/>
                          </w:rPr>
                          <w:t>’;</w:t>
                        </w:r>
                        <w:r>
                          <w:rPr>
                            <w:rFonts w:ascii="Cambria" w:cs="Cambria" w:eastAsia="Cambria" w:hAnsi="Cambria"/>
                            <w:color w:val="000000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590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136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3.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figurasi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atabas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35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Pada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folder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uta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ope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ata-j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art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terdapat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subfolder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berna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B.</w:t>
                        </w:r>
                        <w:r>
                          <w:rPr>
                            <w:rFonts w:ascii="Cambria" w:cs="Cambria" w:eastAsia="Cambria" w:hAnsi="Cambria"/>
                            <w:spacing w:val="-6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import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file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databa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tersebut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ke-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su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u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ataba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se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mysq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y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ns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tall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pada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server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p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asti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an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dan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akses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dat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base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sesuai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dengan</w:t>
                        </w:r>
                        <w:r>
                          <w:rPr>
                            <w:rFonts w:ascii="Cambria" w:cs="Cambria" w:eastAsia="Cambria" w:hAnsi="Cambria"/>
                            <w:spacing w:val="2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setingan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na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database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pada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config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application/config/database.p</w:t>
                        </w:r>
                        <w:r>
                          <w:rPr>
                            <w:rFonts w:ascii="Cambria" w:cs="Cambria" w:eastAsia="Cambria" w:hAnsi="Cambria"/>
                            <w:spacing w:val="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 </w:t>
                        </w:r>
                      </w:p>
                    </w:tc>
                  </w:tr>
                  <w:tr>
                    <w:trPr>
                      <w:trHeight w:hRule="exact" w:val="590"/>
                    </w:trPr>
                    <w:tc>
                      <w:tcPr>
                        <w:tcW w:type="dxa" w:w="264"/>
                        <w:vMerge w:val=""/>
                        <w:tcBorders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136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w w:val="100"/>
                            <w:sz w:val="22"/>
                            <w:szCs w:val="22"/>
                          </w:rPr>
                          <w:t>4.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w w:val="100"/>
                            <w:sz w:val="22"/>
                            <w:szCs w:val="22"/>
                          </w:rPr>
                        </w:r>
                      </w:p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Ak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pada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bro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-1"/>
                            <w:sz w:val="22"/>
                            <w:szCs w:val="22"/>
                          </w:rPr>
                          <w:t>er</w:t>
                        </w:r>
                        <w:r>
                          <w:rPr>
                            <w:rFonts w:ascii="Cambria" w:cs="Cambria" w:eastAsia="Cambria" w:hAnsi="Cambria"/>
                            <w:b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35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Setela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semua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su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il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kukan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sesuai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ngan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instruksi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diatas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sila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kan</w:t>
                        </w:r>
                        <w:r>
                          <w:rPr>
                            <w:rFonts w:ascii="Cambria" w:cs="Cambria" w:eastAsia="Cambria" w:hAnsi="Cambria"/>
                            <w:spacing w:val="4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buka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298"/>
                    </w:trPr>
                    <w:tc>
                      <w:tcPr>
                        <w:tcW w:type="dxa" w:w="264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br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w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d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ketikan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url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8"/>
                            <w:sz w:val="22"/>
                            <w:szCs w:val="22"/>
                          </w:rPr>
                          <w:t> </w:t>
                        </w:r>
                        <w:hyperlink r:id="rId33">
                          <w:r>
                            <w:rPr>
                              <w:rFonts w:ascii="Cambria" w:cs="Cambria" w:eastAsia="Cambria" w:hAnsi="Cambria"/>
                              <w:spacing w:val="-1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Cambria" w:cs="Cambria" w:eastAsia="Cambria" w:hAnsi="Cambria"/>
                              <w:spacing w:val="0"/>
                              <w:sz w:val="22"/>
                              <w:szCs w:val="22"/>
                            </w:rPr>
                            <w:t>ttp://l</w:t>
                          </w:r>
                          <w:r>
                            <w:rPr>
                              <w:rFonts w:ascii="Cambria" w:cs="Cambria" w:eastAsia="Cambria" w:hAnsi="Cambria"/>
                              <w:spacing w:val="-1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rFonts w:ascii="Cambria" w:cs="Cambria" w:eastAsia="Cambria" w:hAnsi="Cambria"/>
                              <w:spacing w:val="0"/>
                              <w:sz w:val="22"/>
                              <w:szCs w:val="22"/>
                            </w:rPr>
                            <w:t>cal</w:t>
                          </w:r>
                          <w:r>
                            <w:rPr>
                              <w:rFonts w:ascii="Cambria" w:cs="Cambria" w:eastAsia="Cambria" w:hAnsi="Cambria"/>
                              <w:spacing w:val="-1"/>
                              <w:sz w:val="22"/>
                              <w:szCs w:val="22"/>
                            </w:rPr>
                            <w:t>h</w:t>
                          </w:r>
                          <w:r>
                            <w:rPr>
                              <w:rFonts w:ascii="Cambria" w:cs="Cambria" w:eastAsia="Cambria" w:hAnsi="Cambria"/>
                              <w:spacing w:val="-1"/>
                              <w:sz w:val="22"/>
                              <w:szCs w:val="22"/>
                            </w:rPr>
                            <w:t>o</w:t>
                          </w:r>
                          <w:r>
                            <w:rPr>
                              <w:rFonts w:ascii="Cambria" w:cs="Cambria" w:eastAsia="Cambria" w:hAnsi="Cambria"/>
                              <w:spacing w:val="0"/>
                              <w:sz w:val="22"/>
                              <w:szCs w:val="22"/>
                            </w:rPr>
                            <w:t>st/open-</w:t>
                          </w:r>
                          <w:r>
                            <w:rPr>
                              <w:rFonts w:ascii="Cambria" w:cs="Cambria" w:eastAsia="Cambria" w:hAnsi="Cambria"/>
                              <w:spacing w:val="-1"/>
                              <w:sz w:val="22"/>
                              <w:szCs w:val="22"/>
                            </w:rPr>
                            <w:t>d</w:t>
                          </w:r>
                          <w:r>
                            <w:rPr>
                              <w:rFonts w:ascii="Cambria" w:cs="Cambria" w:eastAsia="Cambria" w:hAnsi="Cambria"/>
                              <w:spacing w:val="0"/>
                              <w:sz w:val="22"/>
                              <w:szCs w:val="22"/>
                            </w:rPr>
                            <w:t>ata-j</w:t>
                          </w:r>
                          <w:r>
                            <w:rPr>
                              <w:rFonts w:ascii="Cambria" w:cs="Cambria" w:eastAsia="Cambria" w:hAnsi="Cambria"/>
                              <w:spacing w:val="-1"/>
                              <w:sz w:val="22"/>
                              <w:szCs w:val="22"/>
                            </w:rPr>
                            <w:t>a</w:t>
                          </w:r>
                          <w:r>
                            <w:rPr>
                              <w:rFonts w:ascii="Cambria" w:cs="Cambria" w:eastAsia="Cambria" w:hAnsi="Cambria"/>
                              <w:spacing w:val="-1"/>
                              <w:sz w:val="22"/>
                              <w:szCs w:val="22"/>
                            </w:rPr>
                            <w:t>k</w:t>
                          </w:r>
                          <w:r>
                            <w:rPr>
                              <w:rFonts w:ascii="Cambria" w:cs="Cambria" w:eastAsia="Cambria" w:hAnsi="Cambria"/>
                              <w:spacing w:val="0"/>
                              <w:sz w:val="22"/>
                              <w:szCs w:val="22"/>
                            </w:rPr>
                            <w:t>art</w:t>
                          </w:r>
                        </w:hyperlink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,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jika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8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berhasil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264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jc w:val="left"/>
                          <w:spacing w:before="8"/>
                          <w:ind w:left="89"/>
                        </w:pP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akan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luar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ta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pilan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sep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rti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pada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G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rFonts w:ascii="Cambria" w:cs="Cambria" w:eastAsia="Cambria" w:hAnsi="Cambria"/>
                            <w:spacing w:val="-1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bar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14.</w:t>
                        </w:r>
                        <w:r>
                          <w:rPr>
                            <w:rFonts w:ascii="Cambria" w:cs="Cambria" w:eastAsia="Cambria" w:hAnsi="Cambria"/>
                            <w:spacing w:val="0"/>
                            <w:sz w:val="22"/>
                            <w:szCs w:val="22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hRule="exact" w:val="549"/>
                    </w:trPr>
                    <w:tc>
                      <w:tcPr>
                        <w:tcW w:type="dxa" w:w="264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40"/>
                            <w:szCs w:val="40"/>
                          </w:rPr>
                          <w:jc w:val="left"/>
                          <w:spacing w:line="460" w:lineRule="exact"/>
                          <w:ind w:left="40"/>
                        </w:pPr>
                        <w:r>
                          <w:rPr>
                            <w:rFonts w:ascii="Cambria" w:cs="Cambria" w:eastAsia="Cambria" w:hAnsi="Cambria"/>
                            <w:w w:val="99"/>
                            <w:sz w:val="40"/>
                            <w:szCs w:val="40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w w:val="100"/>
                            <w:sz w:val="40"/>
                            <w:szCs w:val="40"/>
                          </w:rPr>
                        </w:r>
                      </w:p>
                    </w:tc>
                    <w:tc>
                      <w:tcPr>
                        <w:tcW w:type="dxa" w:w="407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/>
                    </w:tc>
                    <w:tc>
                      <w:tcPr>
                        <w:tcW w:type="dxa" w:w="7390"/>
                        <w:tcBorders>
                          <w:top w:color="auto" w:space="0" w:sz="6" w:val="nil"/>
                          <w:left w:color="auto" w:space="0" w:sz="6" w:val="nil"/>
                          <w:bottom w:color="auto" w:space="0" w:sz="6" w:val="nil"/>
                          <w:right w:color="auto" w:space="0" w:sz="6" w:val="nil"/>
                        </w:tcBorders>
                      </w:tcPr>
                      <w:p>
                        <w:pPr>
                          <w:rPr>
                            <w:rFonts w:ascii="Cambria" w:cs="Cambria" w:eastAsia="Cambria" w:hAnsi="Cambria"/>
                            <w:sz w:val="40"/>
                            <w:szCs w:val="40"/>
                          </w:rPr>
                          <w:jc w:val="left"/>
                          <w:spacing w:line="460" w:lineRule="exact"/>
                          <w:ind w:left="2249"/>
                        </w:pPr>
                        <w:r>
                          <w:rPr>
                            <w:rFonts w:ascii="Cambria" w:cs="Cambria" w:eastAsia="Cambria" w:hAnsi="Cambria"/>
                            <w:w w:val="99"/>
                            <w:sz w:val="40"/>
                            <w:szCs w:val="40"/>
                          </w:rPr>
                          <w:t> </w:t>
                        </w:r>
                        <w:r>
                          <w:rPr>
                            <w:rFonts w:ascii="Cambria" w:cs="Cambria" w:eastAsia="Cambria" w:hAnsi="Cambria"/>
                            <w:w w:val="100"/>
                            <w:sz w:val="40"/>
                            <w:szCs w:val="40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Te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r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apat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4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ap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l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a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1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elakukan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instalasi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Open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D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Jakarta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pada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suatu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server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yang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telah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enuhi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persyaratan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n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i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u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siste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m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.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-1"/>
          <w:w w:val="100"/>
          <w:sz w:val="22"/>
          <w:szCs w:val="22"/>
        </w:rPr>
        <w:t>T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ahapan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tersebut</w:t>
      </w:r>
      <w:r>
        <w:rPr>
          <w:rFonts w:ascii="Cambria" w:cs="Cambria" w:eastAsia="Cambria" w:hAnsi="Cambria"/>
          <w:spacing w:val="2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adalah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sebagai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berikut;</w:t>
      </w:r>
      <w:r>
        <w:rPr>
          <w:rFonts w:ascii="Cambria" w:cs="Cambria" w:eastAsia="Cambria" w:hAnsi="Cambria"/>
          <w:spacing w:val="0"/>
          <w:w w:val="100"/>
          <w:sz w:val="22"/>
          <w:szCs w:val="22"/>
        </w:rPr>
        <w:t> </w:t>
      </w:r>
    </w:p>
    <w:p>
      <w:pPr>
        <w:rPr>
          <w:sz w:val="19"/>
          <w:szCs w:val="19"/>
        </w:rPr>
        <w:jc w:val="left"/>
        <w:spacing w:before="2" w:line="180" w:lineRule="exact"/>
      </w:pPr>
      <w:r>
        <w:pict>
          <v:group coordorigin="2274,2970" coordsize="8090,11992" style="position:absolute;margin-left:113.701pt;margin-top:148.501pt;width:404.5pt;height:599.62pt;mso-position-horizontal-relative:page;mso-position-vertical-relative:page;z-index:-4231">
            <v:shape coordorigin="2299,3101" coordsize="8050,11731" fillcolor="#EEEEEE" filled="t" path="m2299,14832l10349,14832,10349,3101,2299,3101,2299,14832xe" stroked="f" style="position:absolute;left:2299;top:3101;width:8050;height:11731">
              <v:path arrowok="t"/>
              <v:fill/>
            </v:shape>
            <v:shape coordorigin="2385,3103" coordsize="7872,295" fillcolor="#EEEEEE" filled="t" path="m10257,3398l10257,3103,2385,3103,2385,3398,10257,3398xe" stroked="f" style="position:absolute;left:2385;top:3103;width:7872;height:295">
              <v:path arrowok="t"/>
              <v:fill/>
            </v:shape>
            <v:shape coordorigin="2385,3398" coordsize="7872,216" fillcolor="#EEEEEE" filled="t" path="m2385,3398l2385,3614,10257,3614,10257,3398,2385,3398xe" stroked="f" style="position:absolute;left:2385;top:3398;width:7872;height:216">
              <v:path arrowok="t"/>
              <v:fill/>
            </v:shape>
            <v:shape coordorigin="2385,3614" coordsize="7872,216" fillcolor="#EEEEEE" filled="t" path="m2385,3614l2385,3830,10257,3830,10257,3614,2385,3614xe" stroked="f" style="position:absolute;left:2385;top:3614;width:7872;height:216">
              <v:path arrowok="t"/>
              <v:fill/>
            </v:shape>
            <v:shape coordorigin="2385,3830" coordsize="7872,216" fillcolor="#EEEEEE" filled="t" path="m2385,3830l2385,4046,10257,4046,10257,3830,2385,3830xe" stroked="f" style="position:absolute;left:2385;top:3830;width:7872;height:216">
              <v:path arrowok="t"/>
              <v:fill/>
            </v:shape>
            <v:shape coordorigin="2385,4046" coordsize="7872,216" fillcolor="#EEEEEE" filled="t" path="m2385,4046l2385,4262,10257,4262,10257,4046,2385,4046xe" stroked="f" style="position:absolute;left:2385;top:4046;width:7872;height:216">
              <v:path arrowok="t"/>
              <v:fill/>
            </v:shape>
            <v:shape coordorigin="2385,4262" coordsize="7872,216" fillcolor="#EEEEEE" filled="t" path="m2385,4262l2385,4478,10257,4478,10257,4262,2385,4262xe" stroked="f" style="position:absolute;left:2385;top:4262;width:7872;height:216">
              <v:path arrowok="t"/>
              <v:fill/>
            </v:shape>
            <v:shape coordorigin="2385,4478" coordsize="7872,211" fillcolor="#EEEEEE" filled="t" path="m2385,4478l2385,4689,10257,4689,10257,4478,2385,4478xe" stroked="f" style="position:absolute;left:2385;top:4478;width:7872;height:211">
              <v:path arrowok="t"/>
              <v:fill/>
            </v:shape>
            <v:shape coordorigin="2385,4689" coordsize="7872,216" fillcolor="#EEEEEE" filled="t" path="m2385,4689l2385,4905,10257,4905,10257,4689,2385,4689xe" stroked="f" style="position:absolute;left:2385;top:4689;width:7872;height:216">
              <v:path arrowok="t"/>
              <v:fill/>
            </v:shape>
            <v:shape coordorigin="2385,4905" coordsize="7872,216" fillcolor="#EEEEEE" filled="t" path="m2385,4905l2385,5121,10257,5121,10257,4905,2385,4905xe" stroked="f" style="position:absolute;left:2385;top:4905;width:7872;height:216">
              <v:path arrowok="t"/>
              <v:fill/>
            </v:shape>
            <v:shape coordorigin="2385,5121" coordsize="7872,216" fillcolor="#EEEEEE" filled="t" path="m2385,5121l2385,5337,10257,5337,10257,5121,2385,5121xe" stroked="f" style="position:absolute;left:2385;top:5121;width:7872;height:216">
              <v:path arrowok="t"/>
              <v:fill/>
            </v:shape>
            <v:shape coordorigin="2385,5337" coordsize="7872,216" fillcolor="#EEEEEE" filled="t" path="m2385,5337l2385,5553,10257,5553,10257,5337,2385,5337xe" stroked="f" style="position:absolute;left:2385;top:5337;width:7872;height:216">
              <v:path arrowok="t"/>
              <v:fill/>
            </v:shape>
            <v:shape coordorigin="2385,5553" coordsize="7872,216" fillcolor="#EEEEEE" filled="t" path="m2385,5553l2385,5769,10257,5769,10257,5553,2385,5553xe" stroked="f" style="position:absolute;left:2385;top:5553;width:7872;height:216">
              <v:path arrowok="t"/>
              <v:fill/>
            </v:shape>
            <v:shape coordorigin="2385,5769" coordsize="7872,216" fillcolor="#EEEEEE" filled="t" path="m2385,5769l2385,5985,10257,5985,10257,5769,2385,5769xe" stroked="f" style="position:absolute;left:2385;top:5769;width:7872;height:216">
              <v:path arrowok="t"/>
              <v:fill/>
            </v:shape>
            <v:shape coordorigin="2385,5985" coordsize="7872,216" fillcolor="#EEEEEE" filled="t" path="m2385,5985l2385,6201,10257,6201,10257,5985,2385,5985xe" stroked="f" style="position:absolute;left:2385;top:5985;width:7872;height:216">
              <v:path arrowok="t"/>
              <v:fill/>
            </v:shape>
            <v:shape coordorigin="2385,6201" coordsize="7872,216" fillcolor="#EEEEEE" filled="t" path="m2385,6201l2385,6417,10257,6417,10257,6201,2385,6201xe" stroked="f" style="position:absolute;left:2385;top:6201;width:7872;height:216">
              <v:path arrowok="t"/>
              <v:fill/>
            </v:shape>
            <v:shape coordorigin="2385,6417" coordsize="7872,216" fillcolor="#EEEEEE" filled="t" path="m2385,6417l2385,6633,10257,6633,10257,6417,2385,6417xe" stroked="f" style="position:absolute;left:2385;top:6417;width:7872;height:216">
              <v:path arrowok="t"/>
              <v:fill/>
            </v:shape>
            <v:shape coordorigin="2385,6633" coordsize="7872,216" fillcolor="#EEEEEE" filled="t" path="m2385,6633l2385,6849,10257,6849,10257,6633,2385,6633xe" stroked="f" style="position:absolute;left:2385;top:6633;width:7872;height:216">
              <v:path arrowok="t"/>
              <v:fill/>
            </v:shape>
            <v:shape coordorigin="2385,6849" coordsize="7872,216" fillcolor="#EEEEEE" filled="t" path="m2385,6849l2385,7065,10257,7065,10257,6849,2385,6849xe" stroked="f" style="position:absolute;left:2385;top:6849;width:7872;height:216">
              <v:path arrowok="t"/>
              <v:fill/>
            </v:shape>
            <v:shape coordorigin="2385,7065" coordsize="7872,216" fillcolor="#EEEEEE" filled="t" path="m2385,7065l2385,7281,10257,7281,10257,7065,2385,7065xe" stroked="f" style="position:absolute;left:2385;top:7065;width:7872;height:216">
              <v:path arrowok="t"/>
              <v:fill/>
            </v:shape>
            <v:shape coordorigin="2385,7281" coordsize="7872,216" fillcolor="#EEEEEE" filled="t" path="m2385,7281l2385,7497,10257,7497,10257,7281,2385,7281xe" stroked="f" style="position:absolute;left:2385;top:7281;width:7872;height:216">
              <v:path arrowok="t"/>
              <v:fill/>
            </v:shape>
            <v:shape coordorigin="2385,7497" coordsize="7872,216" fillcolor="#EEEEEE" filled="t" path="m2385,7497l2385,7713,10257,7713,10257,7497,2385,7497xe" stroked="f" style="position:absolute;left:2385;top:7497;width:7872;height:216">
              <v:path arrowok="t"/>
              <v:fill/>
            </v:shape>
            <v:shape coordorigin="2385,7713" coordsize="7872,216" fillcolor="#EEEEEE" filled="t" path="m2385,7713l2385,7929,10257,7929,10257,7713,2385,7713xe" stroked="f" style="position:absolute;left:2385;top:7713;width:7872;height:216">
              <v:path arrowok="t"/>
              <v:fill/>
            </v:shape>
            <v:shape coordorigin="2385,7929" coordsize="7872,216" fillcolor="#EEEEEE" filled="t" path="m2385,7929l2385,8145,10257,8145,10257,7929,2385,7929xe" stroked="f" style="position:absolute;left:2385;top:7929;width:7872;height:216">
              <v:path arrowok="t"/>
              <v:fill/>
            </v:shape>
            <v:shape coordorigin="2385,8145" coordsize="7872,211" fillcolor="#EEEEEE" filled="t" path="m2385,8145l2385,8357,10257,8357,10257,8145,2385,8145xe" stroked="f" style="position:absolute;left:2385;top:8145;width:7872;height:211">
              <v:path arrowok="t"/>
              <v:fill/>
            </v:shape>
            <v:shape coordorigin="2385,8357" coordsize="7872,216" fillcolor="#EEEEEE" filled="t" path="m2385,8357l2385,8573,10257,8573,10257,8357,2385,8357xe" stroked="f" style="position:absolute;left:2385;top:8357;width:7872;height:216">
              <v:path arrowok="t"/>
              <v:fill/>
            </v:shape>
            <v:shape coordorigin="2385,8573" coordsize="7872,216" fillcolor="#EEEEEE" filled="t" path="m2385,8573l2385,8789,10257,8789,10257,8573,2385,8573xe" stroked="f" style="position:absolute;left:2385;top:8573;width:7872;height:216">
              <v:path arrowok="t"/>
              <v:fill/>
            </v:shape>
            <v:shape coordorigin="2385,8789" coordsize="7872,216" fillcolor="#EEEEEE" filled="t" path="m2385,8789l2385,9005,10257,9005,10257,8789,2385,8789xe" stroked="f" style="position:absolute;left:2385;top:8789;width:7872;height:216">
              <v:path arrowok="t"/>
              <v:fill/>
            </v:shape>
            <v:shape coordorigin="2385,9005" coordsize="7872,216" fillcolor="#EEEEEE" filled="t" path="m2385,9005l2385,9221,10257,9221,10257,9005,2385,9005xe" stroked="f" style="position:absolute;left:2385;top:9005;width:7872;height:216">
              <v:path arrowok="t"/>
              <v:fill/>
            </v:shape>
            <v:shape coordorigin="2385,9221" coordsize="7872,216" fillcolor="#EEEEEE" filled="t" path="m2385,9221l2385,9437,10257,9437,10257,9221,2385,9221xe" stroked="f" style="position:absolute;left:2385;top:9221;width:7872;height:216">
              <v:path arrowok="t"/>
              <v:fill/>
            </v:shape>
            <v:shape coordorigin="2385,9437" coordsize="7872,216" fillcolor="#EEEEEE" filled="t" path="m2385,9437l2385,9653,10257,9653,10257,9437,2385,9437xe" stroked="f" style="position:absolute;left:2385;top:9437;width:7872;height:216">
              <v:path arrowok="t"/>
              <v:fill/>
            </v:shape>
            <v:shape coordorigin="2385,9653" coordsize="7872,216" fillcolor="#EEEEEE" filled="t" path="m2385,9653l2385,9869,10257,9869,10257,9653,2385,9653xe" stroked="f" style="position:absolute;left:2385;top:9653;width:7872;height:216">
              <v:path arrowok="t"/>
              <v:fill/>
            </v:shape>
            <v:shape coordorigin="2385,9869" coordsize="7872,216" fillcolor="#EEEEEE" filled="t" path="m2385,9869l2385,10085,10257,10085,10257,9869,2385,9869xe" stroked="f" style="position:absolute;left:2385;top:9869;width:7872;height:216">
              <v:path arrowok="t"/>
              <v:fill/>
            </v:shape>
            <v:shape coordorigin="2385,10085" coordsize="7872,216" fillcolor="#EEEEEE" filled="t" path="m2385,10085l2385,10301,10257,10301,10257,10085,2385,10085xe" stroked="f" style="position:absolute;left:2385;top:10085;width:7872;height:216">
              <v:path arrowok="t"/>
              <v:fill/>
            </v:shape>
            <v:shape coordorigin="2385,10301" coordsize="7872,216" fillcolor="#EEEEEE" filled="t" path="m2385,10301l2385,10517,10257,10517,10257,10301,2385,10301xe" stroked="f" style="position:absolute;left:2385;top:10301;width:7872;height:216">
              <v:path arrowok="t"/>
              <v:fill/>
            </v:shape>
            <v:shape coordorigin="2385,10517" coordsize="7872,216" fillcolor="#EEEEEE" filled="t" path="m2385,10517l2385,10733,10257,10733,10257,10517,2385,10517xe" stroked="f" style="position:absolute;left:2385;top:10517;width:7872;height:216">
              <v:path arrowok="t"/>
              <v:fill/>
            </v:shape>
            <v:shape coordorigin="2385,10733" coordsize="7872,216" fillcolor="#EEEEEE" filled="t" path="m2385,10733l2385,10949,10257,10949,10257,10733,2385,10733xe" stroked="f" style="position:absolute;left:2385;top:10733;width:7872;height:216">
              <v:path arrowok="t"/>
              <v:fill/>
            </v:shape>
            <v:shape coordorigin="2385,10949" coordsize="7872,216" fillcolor="#EEEEEE" filled="t" path="m2385,10949l2385,11165,10257,11165,10257,10949,2385,10949xe" stroked="f" style="position:absolute;left:2385;top:10949;width:7872;height:216">
              <v:path arrowok="t"/>
              <v:fill/>
            </v:shape>
            <v:shape coordorigin="2385,11165" coordsize="7872,216" fillcolor="#EEEEEE" filled="t" path="m2385,11165l2385,11381,10257,11381,10257,11165,2385,11165xe" stroked="f" style="position:absolute;left:2385;top:11165;width:7872;height:216">
              <v:path arrowok="t"/>
              <v:fill/>
            </v:shape>
            <v:shape coordorigin="2385,11381" coordsize="7872,216" fillcolor="#EEEEEE" filled="t" path="m2385,11381l2385,11597,10257,11597,10257,11381,2385,11381xe" stroked="f" style="position:absolute;left:2385;top:11381;width:7872;height:216">
              <v:path arrowok="t"/>
              <v:fill/>
            </v:shape>
            <v:shape coordorigin="2385,11597" coordsize="7872,211" fillcolor="#EEEEEE" filled="t" path="m2385,11597l2385,11808,10257,11808,10257,11597,2385,11597xe" stroked="f" style="position:absolute;left:2385;top:11597;width:7872;height:211">
              <v:path arrowok="t"/>
              <v:fill/>
            </v:shape>
            <v:shape coordorigin="2385,11808" coordsize="7872,216" fillcolor="#EEEEEE" filled="t" path="m2385,11808l2385,12024,10257,12024,10257,11808,2385,11808xe" stroked="f" style="position:absolute;left:2385;top:11808;width:7872;height:216">
              <v:path arrowok="t"/>
              <v:fill/>
            </v:shape>
            <v:shape coordorigin="2385,12024" coordsize="7872,216" fillcolor="#EEEEEE" filled="t" path="m2385,12024l2385,12240,10257,12240,10257,12024,2385,12024xe" stroked="f" style="position:absolute;left:2385;top:12024;width:7872;height:216">
              <v:path arrowok="t"/>
              <v:fill/>
            </v:shape>
            <v:shape coordorigin="2385,12240" coordsize="7872,216" fillcolor="#EEEEEE" filled="t" path="m2385,12240l2385,12456,10257,12456,10257,12240,2385,12240xe" stroked="f" style="position:absolute;left:2385;top:12240;width:7872;height:216">
              <v:path arrowok="t"/>
              <v:fill/>
            </v:shape>
            <v:shape coordorigin="2385,12456" coordsize="7872,216" fillcolor="#EEEEEE" filled="t" path="m2385,12456l2385,12672,10257,12672,10257,12456,2385,12456xe" stroked="f" style="position:absolute;left:2385;top:12456;width:7872;height:216">
              <v:path arrowok="t"/>
              <v:fill/>
            </v:shape>
            <v:shape coordorigin="2385,12672" coordsize="7872,216" fillcolor="#EEEEEE" filled="t" path="m2385,12672l2385,12888,10257,12888,10257,12672,2385,12672xe" stroked="f" style="position:absolute;left:2385;top:12672;width:7872;height:216">
              <v:path arrowok="t"/>
              <v:fill/>
            </v:shape>
            <v:shape coordorigin="2385,12888" coordsize="7872,216" fillcolor="#EEEEEE" filled="t" path="m2385,12888l2385,13104,10257,13104,10257,12888,2385,12888xe" stroked="f" style="position:absolute;left:2385;top:12888;width:7872;height:216">
              <v:path arrowok="t"/>
              <v:fill/>
            </v:shape>
            <v:shape coordorigin="2385,13104" coordsize="7872,216" fillcolor="#EEEEEE" filled="t" path="m2385,13104l2385,13320,10257,13320,10257,13104,2385,13104xe" stroked="f" style="position:absolute;left:2385;top:13104;width:7872;height:216">
              <v:path arrowok="t"/>
              <v:fill/>
            </v:shape>
            <v:shape coordorigin="2385,13320" coordsize="7872,216" fillcolor="#EEEEEE" filled="t" path="m2385,13320l2385,13536,10257,13536,10257,13320,2385,13320xe" stroked="f" style="position:absolute;left:2385;top:13320;width:7872;height:216">
              <v:path arrowok="t"/>
              <v:fill/>
            </v:shape>
            <v:shape coordorigin="2385,13536" coordsize="7872,216" fillcolor="#EEEEEE" filled="t" path="m2385,13536l2385,13752,10257,13752,10257,13536,2385,13536xe" stroked="f" style="position:absolute;left:2385;top:13536;width:7872;height:216">
              <v:path arrowok="t"/>
              <v:fill/>
            </v:shape>
            <v:shape coordorigin="2385,13752" coordsize="7872,216" fillcolor="#EEEEEE" filled="t" path="m2385,13752l2385,13968,10257,13968,10257,13752,2385,13752xe" stroked="f" style="position:absolute;left:2385;top:13752;width:7872;height:216">
              <v:path arrowok="t"/>
              <v:fill/>
            </v:shape>
            <v:shape coordorigin="2385,13968" coordsize="7872,216" fillcolor="#EEEEEE" filled="t" path="m2385,13968l2385,14184,10257,14184,10257,13968,2385,13968xe" stroked="f" style="position:absolute;left:2385;top:13968;width:7872;height:216">
              <v:path arrowok="t"/>
              <v:fill/>
            </v:shape>
            <v:shape coordorigin="2385,14184" coordsize="7872,216" fillcolor="#EEEEEE" filled="t" path="m2385,14184l2385,14400,10257,14400,10257,14184,2385,14184xe" stroked="f" style="position:absolute;left:2385;top:14184;width:7872;height:216">
              <v:path arrowok="t"/>
              <v:fill/>
            </v:shape>
            <v:shape coordorigin="2385,14400" coordsize="7872,216" fillcolor="#EEEEEE" filled="t" path="m2385,14400l2385,14616,10257,14616,10257,14400,2385,14400xe" stroked="f" style="position:absolute;left:2385;top:14400;width:7872;height:216">
              <v:path arrowok="t"/>
              <v:fill/>
            </v:shape>
            <v:shape coordorigin="2385,14616" coordsize="7872,216" fillcolor="#EEEEEE" filled="t" path="m2385,14616l2385,14832,10257,14832,10257,14616,2385,14616xe" stroked="f" style="position:absolute;left:2385;top:14616;width:7872;height:216">
              <v:path arrowok="t"/>
              <v:fill/>
            </v:shape>
            <v:shape coordorigin="2294,2990" coordsize="8050,0" filled="f" path="m2294,2990l10344,2990e" strokecolor="#000000" stroked="t" strokeweight="1.06pt" style="position:absolute;left:2294;top:2990;width:8050;height:0">
              <v:path arrowok="t"/>
            </v:shape>
            <v:shape coordorigin="2294,3000" coordsize="8050,101" fillcolor="#EEEEEE" filled="t" path="m2294,3000l2294,3101,10344,3101,10344,3000,2294,3000xe" stroked="f" style="position:absolute;left:2294;top:3000;width:8050;height:101">
              <v:path arrowok="t"/>
              <v:fill/>
            </v:shape>
            <v:shape coordorigin="2285,14832" coordsize="8069,101" fillcolor="#EEEEEE" filled="t" path="m2285,14832l2285,14933,10353,14933,10353,14832,2285,14832xe" stroked="f" style="position:absolute;left:2285;top:14832;width:8069;height:101">
              <v:path arrowok="t"/>
              <v:fill/>
            </v:shape>
            <v:shape coordorigin="2285,2981" coordsize="0,11971" filled="f" path="m2285,2981l2285,14952e" strokecolor="#000000" stroked="t" strokeweight="1.06pt" style="position:absolute;left:2285;top:2981;width:0;height:11971">
              <v:path arrowok="t"/>
            </v:shape>
            <v:shape coordorigin="2294,14942" coordsize="8050,0" filled="f" path="m2294,14942l10344,14942e" strokecolor="#000000" stroked="t" strokeweight="1.06pt" style="position:absolute;left:2294;top:14942;width:8050;height:0">
              <v:path arrowok="t"/>
            </v:shape>
            <v:shape coordorigin="10353,2981" coordsize="0,11971" filled="f" path="m10353,2981l10353,14952e" strokecolor="#000000" stroked="t" strokeweight="1.06pt" style="position:absolute;left:10353;top:2981;width:0;height:11971">
              <v:path arrowok="t"/>
            </v:shape>
            <w10:wrap type="none"/>
          </v:group>
        </w:pict>
      </w: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40"/>
          <w:szCs w:val="40"/>
        </w:rPr>
        <w:jc w:val="center"/>
        <w:spacing w:before="3" w:line="440" w:lineRule="exact"/>
        <w:ind w:left="3553" w:right="3008"/>
      </w:pPr>
      <w:r>
        <w:rPr>
          <w:rFonts w:ascii="Cambria" w:cs="Cambria" w:eastAsia="Cambria" w:hAnsi="Cambria"/>
          <w:spacing w:val="1"/>
          <w:w w:val="99"/>
          <w:position w:val="-2"/>
          <w:sz w:val="40"/>
          <w:szCs w:val="40"/>
        </w:rPr>
        <w:t>LA</w:t>
      </w:r>
      <w:r>
        <w:rPr>
          <w:rFonts w:ascii="Cambria" w:cs="Cambria" w:eastAsia="Cambria" w:hAnsi="Cambria"/>
          <w:spacing w:val="1"/>
          <w:w w:val="99"/>
          <w:position w:val="-2"/>
          <w:sz w:val="40"/>
          <w:szCs w:val="40"/>
        </w:rPr>
        <w:t>MPIR</w:t>
      </w:r>
      <w:r>
        <w:rPr>
          <w:rFonts w:ascii="Cambria" w:cs="Cambria" w:eastAsia="Cambria" w:hAnsi="Cambria"/>
          <w:spacing w:val="1"/>
          <w:w w:val="99"/>
          <w:position w:val="-2"/>
          <w:sz w:val="40"/>
          <w:szCs w:val="40"/>
        </w:rPr>
        <w:t>A</w:t>
      </w:r>
      <w:r>
        <w:rPr>
          <w:rFonts w:ascii="Cambria" w:cs="Cambria" w:eastAsia="Cambria" w:hAnsi="Cambria"/>
          <w:spacing w:val="1"/>
          <w:w w:val="99"/>
          <w:position w:val="-2"/>
          <w:sz w:val="40"/>
          <w:szCs w:val="40"/>
        </w:rPr>
        <w:t>N</w:t>
      </w:r>
      <w:r>
        <w:rPr>
          <w:rFonts w:ascii="Cambria" w:cs="Cambria" w:eastAsia="Cambria" w:hAnsi="Cambria"/>
          <w:spacing w:val="0"/>
          <w:w w:val="99"/>
          <w:position w:val="-2"/>
          <w:sz w:val="40"/>
          <w:szCs w:val="40"/>
        </w:rPr>
        <w:t> </w:t>
      </w:r>
      <w:r>
        <w:rPr>
          <w:rFonts w:ascii="Cambria" w:cs="Cambria" w:eastAsia="Cambria" w:hAnsi="Cambria"/>
          <w:spacing w:val="0"/>
          <w:w w:val="100"/>
          <w:position w:val="0"/>
          <w:sz w:val="40"/>
          <w:szCs w:val="40"/>
        </w:rPr>
      </w:r>
    </w:p>
    <w:p>
      <w:pPr>
        <w:rPr>
          <w:sz w:val="15"/>
          <w:szCs w:val="15"/>
        </w:rPr>
        <w:jc w:val="left"/>
        <w:spacing w:before="4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3" w:line="220" w:lineRule="exact"/>
        <w:ind w:left="595"/>
      </w:pPr>
      <w:r>
        <w:rPr>
          <w:rFonts w:ascii="Cambria" w:cs="Cambria" w:eastAsia="Cambria" w:hAnsi="Cambria"/>
          <w:i/>
          <w:spacing w:val="-1"/>
          <w:position w:val="-1"/>
          <w:sz w:val="20"/>
          <w:szCs w:val="20"/>
        </w:rPr>
        <w:t>Lam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ran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1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Ko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p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o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g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m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k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u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r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1"/>
          <w:position w:val="-1"/>
          <w:sz w:val="20"/>
          <w:szCs w:val="20"/>
        </w:rPr>
        <w:t>s</w:t>
      </w:r>
      <w:r>
        <w:rPr>
          <w:rFonts w:ascii="Cambria" w:cs="Cambria" w:eastAsia="Cambria" w:hAnsi="Cambria"/>
          <w:i/>
          <w:spacing w:val="0"/>
          <w:w w:val="101"/>
          <w:position w:val="-1"/>
          <w:sz w:val="20"/>
          <w:szCs w:val="20"/>
        </w:rPr>
        <w:t>i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d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t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</w:t>
      </w:r>
      <w:r>
        <w:rPr>
          <w:rFonts w:ascii="Cambria" w:cs="Cambria" w:eastAsia="Cambria" w:hAnsi="Cambria"/>
          <w:i/>
          <w:spacing w:val="-2"/>
          <w:w w:val="100"/>
          <w:position w:val="-1"/>
          <w:sz w:val="20"/>
          <w:szCs w:val="20"/>
        </w:rPr>
        <w:t>b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as</w:t>
      </w:r>
      <w:r>
        <w:rPr>
          <w:rFonts w:ascii="Cambria" w:cs="Cambria" w:eastAsia="Cambria" w:hAnsi="Cambria"/>
          <w:i/>
          <w:spacing w:val="-1"/>
          <w:w w:val="100"/>
          <w:position w:val="-1"/>
          <w:sz w:val="20"/>
          <w:szCs w:val="20"/>
        </w:rPr>
        <w:t>e</w:t>
      </w:r>
      <w:r>
        <w:rPr>
          <w:rFonts w:ascii="Cambria" w:cs="Cambria" w:eastAsia="Cambria" w:hAnsi="Cambria"/>
          <w:i/>
          <w:spacing w:val="0"/>
          <w:w w:val="100"/>
          <w:position w:val="-1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0"/>
        <w:ind w:left="70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16"/>
          <w:szCs w:val="16"/>
        </w:rPr>
        <w:jc w:val="both"/>
        <w:spacing w:before="39" w:line="276" w:lineRule="auto"/>
        <w:ind w:left="705" w:right="6503"/>
      </w:pP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change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_nam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ace("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-")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[^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-zA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-Z0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-9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\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\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strs)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se: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change(tm)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tm[0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9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1885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aFram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1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-CSV/pac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-CSV/pac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ext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-1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(da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a=pd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-CSV/pac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grp</w:t>
      </w:r>
      <w:r>
        <w:rPr>
          <w:rFonts w:ascii="Cambria" w:cs="Cambria" w:eastAsia="Cambria" w:hAnsi="Cambria"/>
          <w:spacing w:val="-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Fra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e(d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csv(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-CSV/grou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line="276" w:lineRule="auto"/>
        <w:ind w:left="705" w:right="2556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ag</w:t>
      </w:r>
      <w:r>
        <w:rPr>
          <w:rFonts w:ascii="Cambria" w:cs="Cambria" w:eastAsia="Cambria" w:hAnsi="Cambria"/>
          <w:spacing w:val="-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aFram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1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_csv(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-CSV/pac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kage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tag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aFram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1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ead_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sv(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-CSV/r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aFram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ead_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sv(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-CSV/tag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line="180" w:lineRule="exact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aFram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-CSV/m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aFrame(data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read_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"CK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-CSV/u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aFram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a=pd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_csv(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-CSV/r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aFr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csv("C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-CSV/r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1070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pkg_re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app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chang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exp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kg_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revi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ion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red_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tam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y(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change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mod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mod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change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_gr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ed']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reated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y(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change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line="276" w:lineRule="auto"/>
        <w:ind w:left="705" w:right="2818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ply(t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e_c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ang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change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er_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user[[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bak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mns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n(db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bak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ndex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('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on="au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bak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n(db_r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set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ndex(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on="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revi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ion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id"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ak[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_no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2227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bak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note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row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to_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son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(or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recor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-1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n(db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o_no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  <w:sectPr>
          <w:pgMar w:bottom="280" w:footer="1046" w:header="713" w:left="1680" w:right="1560" w:top="900"/>
          <w:pgSz w:h="16840" w:w="11920"/>
        </w:sectPr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o_no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son(or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36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opackage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str(strs)[0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9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(nu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!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dden(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dden'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se: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return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PACKAGE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a_m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met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mod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sk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xtra[(p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xtra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SKPD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BAPPEDA_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OTHEN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ko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xtra[(p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kg_ext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key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komen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sk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d[[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ack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sk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ack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uth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pict>
          <v:group coordorigin="2274,1698" coordsize="8090,13423" style="position:absolute;margin-left:113.701pt;margin-top:84.9006pt;width:404.5pt;height:671.14pt;mso-position-horizontal-relative:page;mso-position-vertical-relative:page;z-index:-4230">
            <v:shape coordorigin="2299,1829" coordsize="8050,13162" fillcolor="#EEEEEE" filled="t" path="m2299,14990l10349,14990,10349,1829,2299,1829,2299,14990xe" stroked="f" style="position:absolute;left:2299;top:1829;width:8050;height:13162">
              <v:path arrowok="t"/>
              <v:fill/>
            </v:shape>
            <v:shape coordorigin="2385,1831" coordsize="7872,214" fillcolor="#EEEEEE" filled="t" path="m10257,2045l10257,1831,2385,1831,2385,2045,10257,2045xe" stroked="f" style="position:absolute;left:2385;top:1831;width:7872;height:214">
              <v:path arrowok="t"/>
              <v:fill/>
            </v:shape>
            <v:shape coordorigin="2385,2045" coordsize="7872,216" fillcolor="#EEEEEE" filled="t" path="m2385,2045l2385,2261,10257,2261,10257,2045,2385,2045xe" stroked="f" style="position:absolute;left:2385;top:2045;width:7872;height:216">
              <v:path arrowok="t"/>
              <v:fill/>
            </v:shape>
            <v:shape coordorigin="2385,2261" coordsize="7872,216" fillcolor="#EEEEEE" filled="t" path="m2385,2261l2385,2477,10257,2477,10257,2261,2385,2261xe" stroked="f" style="position:absolute;left:2385;top:2261;width:7872;height:216">
              <v:path arrowok="t"/>
              <v:fill/>
            </v:shape>
            <v:shape coordorigin="2385,2477" coordsize="7872,216" fillcolor="#EEEEEE" filled="t" path="m2385,2477l2385,2693,10257,2693,10257,2477,2385,2477xe" stroked="f" style="position:absolute;left:2385;top:2477;width:7872;height:216">
              <v:path arrowok="t"/>
              <v:fill/>
            </v:shape>
            <v:shape coordorigin="2385,2693" coordsize="7872,216" fillcolor="#EEEEEE" filled="t" path="m2385,2693l2385,2909,10257,2909,10257,2693,2385,2693xe" stroked="f" style="position:absolute;left:2385;top:2693;width:7872;height:216">
              <v:path arrowok="t"/>
              <v:fill/>
            </v:shape>
            <v:shape coordorigin="2385,2909" coordsize="7872,216" fillcolor="#EEEEEE" filled="t" path="m2385,2909l2385,3125,10257,3125,10257,2909,2385,2909xe" stroked="f" style="position:absolute;left:2385;top:2909;width:7872;height:216">
              <v:path arrowok="t"/>
              <v:fill/>
            </v:shape>
            <v:shape coordorigin="2385,3125" coordsize="7872,216" fillcolor="#EEEEEE" filled="t" path="m2385,3125l2385,3341,10257,3341,10257,3125,2385,3125xe" stroked="f" style="position:absolute;left:2385;top:3125;width:7872;height:216">
              <v:path arrowok="t"/>
              <v:fill/>
            </v:shape>
            <v:shape coordorigin="2385,3341" coordsize="7872,216" fillcolor="#EEEEEE" filled="t" path="m2385,3341l2385,3557,10257,3557,10257,3341,2385,3341xe" stroked="f" style="position:absolute;left:2385;top:3341;width:7872;height:216">
              <v:path arrowok="t"/>
              <v:fill/>
            </v:shape>
            <v:shape coordorigin="2385,3557" coordsize="7872,216" fillcolor="#EEEEEE" filled="t" path="m2385,3557l2385,3773,10257,3773,10257,3557,2385,3557xe" stroked="f" style="position:absolute;left:2385;top:3557;width:7872;height:216">
              <v:path arrowok="t"/>
              <v:fill/>
            </v:shape>
            <v:shape coordorigin="2385,3773" coordsize="7872,216" fillcolor="#EEEEEE" filled="t" path="m2385,3773l2385,3989,10257,3989,10257,3773,2385,3773xe" stroked="f" style="position:absolute;left:2385;top:3773;width:7872;height:216">
              <v:path arrowok="t"/>
              <v:fill/>
            </v:shape>
            <v:shape coordorigin="2385,3989" coordsize="7872,216" fillcolor="#EEEEEE" filled="t" path="m2385,3989l2385,4205,10257,4205,10257,3989,2385,3989xe" stroked="f" style="position:absolute;left:2385;top:3989;width:7872;height:216">
              <v:path arrowok="t"/>
              <v:fill/>
            </v:shape>
            <v:shape coordorigin="2385,4205" coordsize="7872,216" fillcolor="#EEEEEE" filled="t" path="m2385,4205l2385,4421,10257,4421,10257,4205,2385,4205xe" stroked="f" style="position:absolute;left:2385;top:4205;width:7872;height:216">
              <v:path arrowok="t"/>
              <v:fill/>
            </v:shape>
            <v:shape coordorigin="2385,4421" coordsize="7872,216" fillcolor="#EEEEEE" filled="t" path="m2385,4421l2385,4637,10257,4637,10257,4421,2385,4421xe" stroked="f" style="position:absolute;left:2385;top:4421;width:7872;height:216">
              <v:path arrowok="t"/>
              <v:fill/>
            </v:shape>
            <v:shape coordorigin="2385,4637" coordsize="7872,216" fillcolor="#EEEEEE" filled="t" path="m2385,4637l2385,4853,10257,4853,10257,4637,2385,4637xe" stroked="f" style="position:absolute;left:2385;top:4637;width:7872;height:216">
              <v:path arrowok="t"/>
              <v:fill/>
            </v:shape>
            <v:shape coordorigin="2385,4853" coordsize="7872,211" fillcolor="#EEEEEE" filled="t" path="m2385,4853l2385,5064,10257,5064,10257,4853,2385,4853xe" stroked="f" style="position:absolute;left:2385;top:4853;width:7872;height:211">
              <v:path arrowok="t"/>
              <v:fill/>
            </v:shape>
            <v:shape coordorigin="2385,5064" coordsize="7872,216" fillcolor="#EEEEEE" filled="t" path="m2385,5064l2385,5280,10257,5280,10257,5064,2385,5064xe" stroked="f" style="position:absolute;left:2385;top:5064;width:7872;height:216">
              <v:path arrowok="t"/>
              <v:fill/>
            </v:shape>
            <v:shape coordorigin="2385,5280" coordsize="7872,216" fillcolor="#EEEEEE" filled="t" path="m2385,5280l2385,5496,10257,5496,10257,5280,2385,5280xe" stroked="f" style="position:absolute;left:2385;top:5280;width:7872;height:216">
              <v:path arrowok="t"/>
              <v:fill/>
            </v:shape>
            <v:shape coordorigin="2385,5496" coordsize="7872,216" fillcolor="#EEEEEE" filled="t" path="m2385,5496l2385,5712,10257,5712,10257,5496,2385,5496xe" stroked="f" style="position:absolute;left:2385;top:5496;width:7872;height:216">
              <v:path arrowok="t"/>
              <v:fill/>
            </v:shape>
            <v:shape coordorigin="2385,5712" coordsize="7872,216" fillcolor="#EEEEEE" filled="t" path="m2385,5712l2385,5928,10257,5928,10257,5712,2385,5712xe" stroked="f" style="position:absolute;left:2385;top:5712;width:7872;height:216">
              <v:path arrowok="t"/>
              <v:fill/>
            </v:shape>
            <v:shape coordorigin="2385,5928" coordsize="7872,216" fillcolor="#EEEEEE" filled="t" path="m2385,5928l2385,6144,10257,6144,10257,5928,2385,5928xe" stroked="f" style="position:absolute;left:2385;top:5928;width:7872;height:216">
              <v:path arrowok="t"/>
              <v:fill/>
            </v:shape>
            <v:shape coordorigin="2385,6144" coordsize="7872,216" fillcolor="#EEEEEE" filled="t" path="m2385,6144l2385,6360,10257,6360,10257,6144,2385,6144xe" stroked="f" style="position:absolute;left:2385;top:6144;width:7872;height:216">
              <v:path arrowok="t"/>
              <v:fill/>
            </v:shape>
            <v:shape coordorigin="2385,6360" coordsize="7872,216" fillcolor="#EEEEEE" filled="t" path="m2385,6360l2385,6576,10257,6576,10257,6360,2385,6360xe" stroked="f" style="position:absolute;left:2385;top:6360;width:7872;height:216">
              <v:path arrowok="t"/>
              <v:fill/>
            </v:shape>
            <v:shape coordorigin="2385,6576" coordsize="7872,216" fillcolor="#EEEEEE" filled="t" path="m2385,6576l2385,6792,10257,6792,10257,6576,2385,6576xe" stroked="f" style="position:absolute;left:2385;top:6576;width:7872;height:216">
              <v:path arrowok="t"/>
              <v:fill/>
            </v:shape>
            <v:shape coordorigin="2385,6792" coordsize="7872,216" fillcolor="#EEEEEE" filled="t" path="m2385,6792l2385,7008,10257,7008,10257,6792,2385,6792xe" stroked="f" style="position:absolute;left:2385;top:6792;width:7872;height:216">
              <v:path arrowok="t"/>
              <v:fill/>
            </v:shape>
            <v:shape coordorigin="2385,7008" coordsize="7872,216" fillcolor="#EEEEEE" filled="t" path="m2385,7008l2385,7224,10257,7224,10257,7008,2385,7008xe" stroked="f" style="position:absolute;left:2385;top:7008;width:7872;height:216">
              <v:path arrowok="t"/>
              <v:fill/>
            </v:shape>
            <v:shape coordorigin="2385,7224" coordsize="7872,216" fillcolor="#EEEEEE" filled="t" path="m2385,7224l2385,7440,10257,7440,10257,7224,2385,7224xe" stroked="f" style="position:absolute;left:2385;top:7224;width:7872;height:216">
              <v:path arrowok="t"/>
              <v:fill/>
            </v:shape>
            <v:shape coordorigin="2385,7440" coordsize="7872,216" fillcolor="#EEEEEE" filled="t" path="m2385,7440l2385,7656,10257,7656,10257,7440,2385,7440xe" stroked="f" style="position:absolute;left:2385;top:7440;width:7872;height:216">
              <v:path arrowok="t"/>
              <v:fill/>
            </v:shape>
            <v:shape coordorigin="2385,7656" coordsize="7872,216" fillcolor="#EEEEEE" filled="t" path="m2385,7656l2385,7872,10257,7872,10257,7656,2385,7656xe" stroked="f" style="position:absolute;left:2385;top:7656;width:7872;height:216">
              <v:path arrowok="t"/>
              <v:fill/>
            </v:shape>
            <v:shape coordorigin="2385,7872" coordsize="7872,216" fillcolor="#EEEEEE" filled="t" path="m2385,7872l2385,8088,10257,8088,10257,7872,2385,7872xe" stroked="f" style="position:absolute;left:2385;top:7872;width:7872;height:216">
              <v:path arrowok="t"/>
              <v:fill/>
            </v:shape>
            <v:shape coordorigin="2385,8088" coordsize="7872,216" fillcolor="#EEEEEE" filled="t" path="m2385,8088l2385,8304,10257,8304,10257,8088,2385,8088xe" stroked="f" style="position:absolute;left:2385;top:8088;width:7872;height:216">
              <v:path arrowok="t"/>
              <v:fill/>
            </v:shape>
            <v:shape coordorigin="2385,8304" coordsize="7872,216" fillcolor="#EEEEEE" filled="t" path="m2385,8304l2385,8520,10257,8520,10257,8304,2385,8304xe" stroked="f" style="position:absolute;left:2385;top:8304;width:7872;height:216">
              <v:path arrowok="t"/>
              <v:fill/>
            </v:shape>
            <v:shape coordorigin="2385,8520" coordsize="7872,211" fillcolor="#EEEEEE" filled="t" path="m2385,8520l2385,8731,10257,8731,10257,8520,2385,8520xe" stroked="f" style="position:absolute;left:2385;top:8520;width:7872;height:211">
              <v:path arrowok="t"/>
              <v:fill/>
            </v:shape>
            <v:shape coordorigin="2385,8731" coordsize="7872,216" fillcolor="#EEEEEE" filled="t" path="m2385,8731l2385,8947,10257,8947,10257,8731,2385,8731xe" stroked="f" style="position:absolute;left:2385;top:8731;width:7872;height:216">
              <v:path arrowok="t"/>
              <v:fill/>
            </v:shape>
            <v:shape coordorigin="2385,8947" coordsize="7872,216" fillcolor="#EEEEEE" filled="t" path="m2385,8947l2385,9163,10257,9163,10257,8947,2385,8947xe" stroked="f" style="position:absolute;left:2385;top:8947;width:7872;height:216">
              <v:path arrowok="t"/>
              <v:fill/>
            </v:shape>
            <v:shape coordorigin="2385,9163" coordsize="7872,216" fillcolor="#EEEEEE" filled="t" path="m2385,9163l2385,9379,10257,9379,10257,9163,2385,9163xe" stroked="f" style="position:absolute;left:2385;top:9163;width:7872;height:216">
              <v:path arrowok="t"/>
              <v:fill/>
            </v:shape>
            <v:shape coordorigin="2385,9379" coordsize="7872,216" fillcolor="#EEEEEE" filled="t" path="m2385,9379l2385,9595,10257,9595,10257,9379,2385,9379xe" stroked="f" style="position:absolute;left:2385;top:9379;width:7872;height:216">
              <v:path arrowok="t"/>
              <v:fill/>
            </v:shape>
            <v:shape coordorigin="2385,9595" coordsize="7872,216" fillcolor="#EEEEEE" filled="t" path="m2385,9595l2385,9811,10257,9811,10257,9595,2385,9595xe" stroked="f" style="position:absolute;left:2385;top:9595;width:7872;height:216">
              <v:path arrowok="t"/>
              <v:fill/>
            </v:shape>
            <v:shape coordorigin="2385,9811" coordsize="7872,216" fillcolor="#EEEEEE" filled="t" path="m2385,9811l2385,10027,10257,10027,10257,9811,2385,9811xe" stroked="f" style="position:absolute;left:2385;top:9811;width:7872;height:216">
              <v:path arrowok="t"/>
              <v:fill/>
            </v:shape>
            <v:shape coordorigin="2385,10027" coordsize="7872,216" fillcolor="#EEEEEE" filled="t" path="m2385,10027l2385,10243,10257,10243,10257,10027,2385,10027xe" stroked="f" style="position:absolute;left:2385;top:10027;width:7872;height:216">
              <v:path arrowok="t"/>
              <v:fill/>
            </v:shape>
            <v:shape coordorigin="2385,10243" coordsize="7872,216" fillcolor="#EEEEEE" filled="t" path="m2385,10243l2385,10459,10257,10459,10257,10243,2385,10243xe" stroked="f" style="position:absolute;left:2385;top:10243;width:7872;height:216">
              <v:path arrowok="t"/>
              <v:fill/>
            </v:shape>
            <v:shape coordorigin="2385,10459" coordsize="7872,216" fillcolor="#EEEEEE" filled="t" path="m2385,10459l2385,10675,10257,10675,10257,10459,2385,10459xe" stroked="f" style="position:absolute;left:2385;top:10459;width:7872;height:216">
              <v:path arrowok="t"/>
              <v:fill/>
            </v:shape>
            <v:shape coordorigin="2385,10675" coordsize="7872,216" fillcolor="#EEEEEE" filled="t" path="m2385,10675l2385,10891,10257,10891,10257,10675,2385,10675xe" stroked="f" style="position:absolute;left:2385;top:10675;width:7872;height:216">
              <v:path arrowok="t"/>
              <v:fill/>
            </v:shape>
            <v:shape coordorigin="2385,10891" coordsize="7872,216" fillcolor="#EEEEEE" filled="t" path="m2385,10891l2385,11107,10257,11107,10257,10891,2385,10891xe" stroked="f" style="position:absolute;left:2385;top:10891;width:7872;height:216">
              <v:path arrowok="t"/>
              <v:fill/>
            </v:shape>
            <v:shape coordorigin="2385,11107" coordsize="7872,216" fillcolor="#EEEEEE" filled="t" path="m2385,11107l2385,11323,10257,11323,10257,11107,2385,11107xe" stroked="f" style="position:absolute;left:2385;top:11107;width:7872;height:216">
              <v:path arrowok="t"/>
              <v:fill/>
            </v:shape>
            <v:shape coordorigin="2385,11323" coordsize="7872,216" fillcolor="#EEEEEE" filled="t" path="m2385,11323l2385,11539,10257,11539,10257,11323,2385,11323xe" stroked="f" style="position:absolute;left:2385;top:11323;width:7872;height:216">
              <v:path arrowok="t"/>
              <v:fill/>
            </v:shape>
            <v:shape coordorigin="2385,11539" coordsize="7872,216" fillcolor="#EEEEEE" filled="t" path="m2385,11539l2385,11755,10257,11755,10257,11539,2385,11539xe" stroked="f" style="position:absolute;left:2385;top:11539;width:7872;height:216">
              <v:path arrowok="t"/>
              <v:fill/>
            </v:shape>
            <v:shape coordorigin="2385,11755" coordsize="7872,216" fillcolor="#EEEEEE" filled="t" path="m2385,11755l2385,11971,10257,11971,10257,11755,2385,11755xe" stroked="f" style="position:absolute;left:2385;top:11755;width:7872;height:216">
              <v:path arrowok="t"/>
              <v:fill/>
            </v:shape>
            <v:shape coordorigin="2385,11971" coordsize="7872,216" fillcolor="#EEEEEE" filled="t" path="m2385,11971l2385,12187,10257,12187,10257,11971,2385,11971xe" stroked="f" style="position:absolute;left:2385;top:11971;width:7872;height:216">
              <v:path arrowok="t"/>
              <v:fill/>
            </v:shape>
            <v:shape coordorigin="2385,12187" coordsize="7872,211" fillcolor="#EEEEEE" filled="t" path="m2385,12187l2385,12398,10257,12398,10257,12187,2385,12187xe" stroked="f" style="position:absolute;left:2385;top:12187;width:7872;height:211">
              <v:path arrowok="t"/>
              <v:fill/>
            </v:shape>
            <v:shape coordorigin="2385,12398" coordsize="7872,216" fillcolor="#EEEEEE" filled="t" path="m2385,12398l2385,12614,10257,12614,10257,12398,2385,12398xe" stroked="f" style="position:absolute;left:2385;top:12398;width:7872;height:216">
              <v:path arrowok="t"/>
              <v:fill/>
            </v:shape>
            <v:shape coordorigin="2385,12614" coordsize="7872,216" fillcolor="#EEEEEE" filled="t" path="m2385,12614l2385,12830,10257,12830,10257,12614,2385,12614xe" stroked="f" style="position:absolute;left:2385;top:12614;width:7872;height:216">
              <v:path arrowok="t"/>
              <v:fill/>
            </v:shape>
            <v:shape coordorigin="2385,12830" coordsize="7872,216" fillcolor="#EEEEEE" filled="t" path="m2385,12830l2385,13046,10257,13046,10257,12830,2385,12830xe" stroked="f" style="position:absolute;left:2385;top:12830;width:7872;height:216">
              <v:path arrowok="t"/>
              <v:fill/>
            </v:shape>
            <v:shape coordorigin="2385,13046" coordsize="7872,216" fillcolor="#EEEEEE" filled="t" path="m2385,13046l2385,13262,10257,13262,10257,13046,2385,13046xe" stroked="f" style="position:absolute;left:2385;top:13046;width:7872;height:216">
              <v:path arrowok="t"/>
              <v:fill/>
            </v:shape>
            <v:shape coordorigin="2385,13262" coordsize="7872,216" fillcolor="#EEEEEE" filled="t" path="m2385,13262l2385,13478,10257,13478,10257,13262,2385,13262xe" stroked="f" style="position:absolute;left:2385;top:13262;width:7872;height:216">
              <v:path arrowok="t"/>
              <v:fill/>
            </v:shape>
            <v:shape coordorigin="2385,13478" coordsize="7872,216" fillcolor="#EEEEEE" filled="t" path="m2385,13478l2385,13694,10257,13694,10257,13478,2385,13478xe" stroked="f" style="position:absolute;left:2385;top:13478;width:7872;height:216">
              <v:path arrowok="t"/>
              <v:fill/>
            </v:shape>
            <v:shape coordorigin="2385,13694" coordsize="7872,216" fillcolor="#EEEEEE" filled="t" path="m2385,13694l2385,13910,10257,13910,10257,13694,2385,13694xe" stroked="f" style="position:absolute;left:2385;top:13694;width:7872;height:216">
              <v:path arrowok="t"/>
              <v:fill/>
            </v:shape>
            <v:shape coordorigin="2385,13910" coordsize="7872,216" fillcolor="#EEEEEE" filled="t" path="m2385,13910l2385,14126,10257,14126,10257,13910,2385,13910xe" stroked="f" style="position:absolute;left:2385;top:13910;width:7872;height:216">
              <v:path arrowok="t"/>
              <v:fill/>
            </v:shape>
            <v:shape coordorigin="2385,14126" coordsize="7872,216" fillcolor="#EEEEEE" filled="t" path="m2385,14126l2385,14342,10257,14342,10257,14126,2385,14126xe" stroked="f" style="position:absolute;left:2385;top:14126;width:7872;height:216">
              <v:path arrowok="t"/>
              <v:fill/>
            </v:shape>
            <v:shape coordorigin="2385,14342" coordsize="7872,216" fillcolor="#EEEEEE" filled="t" path="m2385,14342l2385,14558,10257,14558,10257,14342,2385,14342xe" stroked="f" style="position:absolute;left:2385;top:14342;width:7872;height:216">
              <v:path arrowok="t"/>
              <v:fill/>
            </v:shape>
            <v:shape coordorigin="2385,14558" coordsize="7872,216" fillcolor="#EEEEEE" filled="t" path="m2385,14558l2385,14774,10257,14774,10257,14558,2385,14558xe" stroked="f" style="position:absolute;left:2385;top:14558;width:7872;height:216">
              <v:path arrowok="t"/>
              <v:fill/>
            </v:shape>
            <v:shape coordorigin="2385,14774" coordsize="7872,216" fillcolor="#EEEEEE" filled="t" path="m2385,14774l2385,14990,10257,14990,10257,14774,2385,14774xe" stroked="f" style="position:absolute;left:2385;top:14774;width:7872;height:216">
              <v:path arrowok="t"/>
              <v:fill/>
            </v:shape>
            <v:shape coordorigin="2294,1718" coordsize="8050,0" filled="f" path="m2294,1718l10344,1718e" strokecolor="#000000" stroked="t" strokeweight="1.06pt" style="position:absolute;left:2294;top:1718;width:8050;height:0">
              <v:path arrowok="t"/>
            </v:shape>
            <v:shape coordorigin="2294,1728" coordsize="8050,101" fillcolor="#EEEEEE" filled="t" path="m2294,1728l2294,1829,10344,1829,10344,1728,2294,1728xe" stroked="f" style="position:absolute;left:2294;top:1728;width:8050;height:101">
              <v:path arrowok="t"/>
              <v:fill/>
            </v:shape>
            <v:shape coordorigin="2285,14990" coordsize="8069,101" fillcolor="#EEEEEE" filled="t" path="m2285,14990l2285,15091,10353,15091,10353,14990,2285,14990xe" stroked="f" style="position:absolute;left:2285;top:14990;width:8069;height:101">
              <v:path arrowok="t"/>
              <v:fill/>
            </v:shape>
            <v:shape coordorigin="2285,1709" coordsize="0,13402" filled="f" path="m2285,1709l2285,15110e" strokecolor="#000000" stroked="t" strokeweight="1.06pt" style="position:absolute;left:2285;top:1709;width:0;height:13402">
              <v:path arrowok="t"/>
            </v:shape>
            <v:shape coordorigin="2294,15101" coordsize="8050,0" filled="f" path="m2294,15101l10344,15101e" strokecolor="#000000" stroked="t" strokeweight="1.06pt" style="position:absolute;left:2294;top:15101;width:8050;height:0">
              <v:path arrowok="t"/>
            </v:shape>
            <v:shape coordorigin="10353,1709" coordsize="0,13402" filled="f" path="m10353,1709l10353,15110e" strokecolor="#000000" stroked="t" strokeweight="1.06pt" style="position:absolute;left:10353;top:1709;width:0;height:13402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olu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a_o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ko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ko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entar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umn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package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eda_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n(bappe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n(ko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5528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pkg_m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_ex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roces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_non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0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upd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0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wn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0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2889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rev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kg_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_va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ues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by=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met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mod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scen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ng=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ue)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dup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subs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ep=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'fi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pkg_r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eta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ata_m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umns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3489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g_r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d_d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ply(c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t_t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n(pkg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i,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0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Non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  <w:sectPr>
          <w:pgMar w:bottom="280" w:footer="1046" w:header="713" w:left="1680" w:right="1500" w:top="900"/>
          <w:pgSz w:h="16840" w:w="11920"/>
        </w:sectPr>
      </w:pPr>
      <w:r>
        <w:rPr>
          <w:rFonts w:ascii="Cambria" w:cs="Cambria" w:eastAsia="Cambria" w:hAnsi="Cambria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sNaN(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36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0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5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-05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-12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00:00:00"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-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ata_m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mod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ed_da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Non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"2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0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5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-05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-12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00:00:00"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5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'f':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rue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AKT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'f'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'sk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uth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['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['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AKT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 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eda_othen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skpd_au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Skp1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c1"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pict>
          <v:group coordorigin="2274,1698" coordsize="8090,13423" style="position:absolute;margin-left:113.701pt;margin-top:84.9006pt;width:404.5pt;height:671.14pt;mso-position-horizontal-relative:page;mso-position-vertical-relative:page;z-index:-4229">
            <v:shape coordorigin="2299,1829" coordsize="8050,13162" fillcolor="#EEEEEE" filled="t" path="m2299,14990l10349,14990,10349,1829,2299,1829,2299,14990xe" stroked="f" style="position:absolute;left:2299;top:1829;width:8050;height:13162">
              <v:path arrowok="t"/>
              <v:fill/>
            </v:shape>
            <v:shape coordorigin="2385,1831" coordsize="7872,214" fillcolor="#EEEEEE" filled="t" path="m10257,2045l10257,1831,2385,1831,2385,2045,10257,2045xe" stroked="f" style="position:absolute;left:2385;top:1831;width:7872;height:214">
              <v:path arrowok="t"/>
              <v:fill/>
            </v:shape>
            <v:shape coordorigin="2385,2045" coordsize="7872,216" fillcolor="#EEEEEE" filled="t" path="m2385,2045l2385,2261,10257,2261,10257,2045,2385,2045xe" stroked="f" style="position:absolute;left:2385;top:2045;width:7872;height:216">
              <v:path arrowok="t"/>
              <v:fill/>
            </v:shape>
            <v:shape coordorigin="2385,2261" coordsize="7872,216" fillcolor="#EEEEEE" filled="t" path="m2385,2261l2385,2477,10257,2477,10257,2261,2385,2261xe" stroked="f" style="position:absolute;left:2385;top:2261;width:7872;height:216">
              <v:path arrowok="t"/>
              <v:fill/>
            </v:shape>
            <v:shape coordorigin="2385,2477" coordsize="7872,216" fillcolor="#EEEEEE" filled="t" path="m2385,2477l2385,2693,10257,2693,10257,2477,2385,2477xe" stroked="f" style="position:absolute;left:2385;top:2477;width:7872;height:216">
              <v:path arrowok="t"/>
              <v:fill/>
            </v:shape>
            <v:shape coordorigin="2385,2693" coordsize="7872,216" fillcolor="#EEEEEE" filled="t" path="m2385,2693l2385,2909,10257,2909,10257,2693,2385,2693xe" stroked="f" style="position:absolute;left:2385;top:2693;width:7872;height:216">
              <v:path arrowok="t"/>
              <v:fill/>
            </v:shape>
            <v:shape coordorigin="2385,2909" coordsize="7872,216" fillcolor="#EEEEEE" filled="t" path="m2385,2909l2385,3125,10257,3125,10257,2909,2385,2909xe" stroked="f" style="position:absolute;left:2385;top:2909;width:7872;height:216">
              <v:path arrowok="t"/>
              <v:fill/>
            </v:shape>
            <v:shape coordorigin="2385,3125" coordsize="7872,216" fillcolor="#EEEEEE" filled="t" path="m2385,3125l2385,3341,10257,3341,10257,3125,2385,3125xe" stroked="f" style="position:absolute;left:2385;top:3125;width:7872;height:216">
              <v:path arrowok="t"/>
              <v:fill/>
            </v:shape>
            <v:shape coordorigin="2385,3341" coordsize="7872,216" fillcolor="#EEEEEE" filled="t" path="m2385,3341l2385,3557,10257,3557,10257,3341,2385,3341xe" stroked="f" style="position:absolute;left:2385;top:3341;width:7872;height:216">
              <v:path arrowok="t"/>
              <v:fill/>
            </v:shape>
            <v:shape coordorigin="2385,3557" coordsize="7872,216" fillcolor="#EEEEEE" filled="t" path="m2385,3557l2385,3773,10257,3773,10257,3557,2385,3557xe" stroked="f" style="position:absolute;left:2385;top:3557;width:7872;height:216">
              <v:path arrowok="t"/>
              <v:fill/>
            </v:shape>
            <v:shape coordorigin="2385,3773" coordsize="7872,216" fillcolor="#EEEEEE" filled="t" path="m2385,3773l2385,3989,10257,3989,10257,3773,2385,3773xe" stroked="f" style="position:absolute;left:2385;top:3773;width:7872;height:216">
              <v:path arrowok="t"/>
              <v:fill/>
            </v:shape>
            <v:shape coordorigin="2385,3989" coordsize="7872,216" fillcolor="#EEEEEE" filled="t" path="m2385,3989l2385,4205,10257,4205,10257,3989,2385,3989xe" stroked="f" style="position:absolute;left:2385;top:3989;width:7872;height:216">
              <v:path arrowok="t"/>
              <v:fill/>
            </v:shape>
            <v:shape coordorigin="2385,4205" coordsize="7872,216" fillcolor="#EEEEEE" filled="t" path="m2385,4205l2385,4421,10257,4421,10257,4205,2385,4205xe" stroked="f" style="position:absolute;left:2385;top:4205;width:7872;height:216">
              <v:path arrowok="t"/>
              <v:fill/>
            </v:shape>
            <v:shape coordorigin="2385,4421" coordsize="7872,216" fillcolor="#EEEEEE" filled="t" path="m2385,4421l2385,4637,10257,4637,10257,4421,2385,4421xe" stroked="f" style="position:absolute;left:2385;top:4421;width:7872;height:216">
              <v:path arrowok="t"/>
              <v:fill/>
            </v:shape>
            <v:shape coordorigin="2385,4637" coordsize="7872,216" fillcolor="#EEEEEE" filled="t" path="m2385,4637l2385,4853,10257,4853,10257,4637,2385,4637xe" stroked="f" style="position:absolute;left:2385;top:4637;width:7872;height:216">
              <v:path arrowok="t"/>
              <v:fill/>
            </v:shape>
            <v:shape coordorigin="2385,4853" coordsize="7872,211" fillcolor="#EEEEEE" filled="t" path="m2385,4853l2385,5064,10257,5064,10257,4853,2385,4853xe" stroked="f" style="position:absolute;left:2385;top:4853;width:7872;height:211">
              <v:path arrowok="t"/>
              <v:fill/>
            </v:shape>
            <v:shape coordorigin="2385,5064" coordsize="7872,216" fillcolor="#EEEEEE" filled="t" path="m2385,5064l2385,5280,10257,5280,10257,5064,2385,5064xe" stroked="f" style="position:absolute;left:2385;top:5064;width:7872;height:216">
              <v:path arrowok="t"/>
              <v:fill/>
            </v:shape>
            <v:shape coordorigin="2385,5280" coordsize="7872,216" fillcolor="#EEEEEE" filled="t" path="m2385,5280l2385,5496,10257,5496,10257,5280,2385,5280xe" stroked="f" style="position:absolute;left:2385;top:5280;width:7872;height:216">
              <v:path arrowok="t"/>
              <v:fill/>
            </v:shape>
            <v:shape coordorigin="2385,5496" coordsize="7872,216" fillcolor="#EEEEEE" filled="t" path="m2385,5496l2385,5712,10257,5712,10257,5496,2385,5496xe" stroked="f" style="position:absolute;left:2385;top:5496;width:7872;height:216">
              <v:path arrowok="t"/>
              <v:fill/>
            </v:shape>
            <v:shape coordorigin="2385,5712" coordsize="7872,216" fillcolor="#EEEEEE" filled="t" path="m2385,5712l2385,5928,10257,5928,10257,5712,2385,5712xe" stroked="f" style="position:absolute;left:2385;top:5712;width:7872;height:216">
              <v:path arrowok="t"/>
              <v:fill/>
            </v:shape>
            <v:shape coordorigin="2385,5928" coordsize="7872,216" fillcolor="#EEEEEE" filled="t" path="m2385,5928l2385,6144,10257,6144,10257,5928,2385,5928xe" stroked="f" style="position:absolute;left:2385;top:5928;width:7872;height:216">
              <v:path arrowok="t"/>
              <v:fill/>
            </v:shape>
            <v:shape coordorigin="2385,6144" coordsize="7872,216" fillcolor="#EEEEEE" filled="t" path="m2385,6144l2385,6360,10257,6360,10257,6144,2385,6144xe" stroked="f" style="position:absolute;left:2385;top:6144;width:7872;height:216">
              <v:path arrowok="t"/>
              <v:fill/>
            </v:shape>
            <v:shape coordorigin="2385,6360" coordsize="7872,216" fillcolor="#EEEEEE" filled="t" path="m2385,6360l2385,6576,10257,6576,10257,6360,2385,6360xe" stroked="f" style="position:absolute;left:2385;top:6360;width:7872;height:216">
              <v:path arrowok="t"/>
              <v:fill/>
            </v:shape>
            <v:shape coordorigin="2385,6576" coordsize="7872,216" fillcolor="#EEEEEE" filled="t" path="m2385,6576l2385,6792,10257,6792,10257,6576,2385,6576xe" stroked="f" style="position:absolute;left:2385;top:6576;width:7872;height:216">
              <v:path arrowok="t"/>
              <v:fill/>
            </v:shape>
            <v:shape coordorigin="2385,6792" coordsize="7872,216" fillcolor="#EEEEEE" filled="t" path="m2385,6792l2385,7008,10257,7008,10257,6792,2385,6792xe" stroked="f" style="position:absolute;left:2385;top:6792;width:7872;height:216">
              <v:path arrowok="t"/>
              <v:fill/>
            </v:shape>
            <v:shape coordorigin="2385,7008" coordsize="7872,216" fillcolor="#EEEEEE" filled="t" path="m2385,7008l2385,7224,10257,7224,10257,7008,2385,7008xe" stroked="f" style="position:absolute;left:2385;top:7008;width:7872;height:216">
              <v:path arrowok="t"/>
              <v:fill/>
            </v:shape>
            <v:shape coordorigin="2385,7224" coordsize="7872,216" fillcolor="#EEEEEE" filled="t" path="m2385,7224l2385,7440,10257,7440,10257,7224,2385,7224xe" stroked="f" style="position:absolute;left:2385;top:7224;width:7872;height:216">
              <v:path arrowok="t"/>
              <v:fill/>
            </v:shape>
            <v:shape coordorigin="2385,7440" coordsize="7872,216" fillcolor="#EEEEEE" filled="t" path="m2385,7440l2385,7656,10257,7656,10257,7440,2385,7440xe" stroked="f" style="position:absolute;left:2385;top:7440;width:7872;height:216">
              <v:path arrowok="t"/>
              <v:fill/>
            </v:shape>
            <v:shape coordorigin="2385,7656" coordsize="7872,216" fillcolor="#EEEEEE" filled="t" path="m2385,7656l2385,7872,10257,7872,10257,7656,2385,7656xe" stroked="f" style="position:absolute;left:2385;top:7656;width:7872;height:216">
              <v:path arrowok="t"/>
              <v:fill/>
            </v:shape>
            <v:shape coordorigin="2385,7872" coordsize="7872,216" fillcolor="#EEEEEE" filled="t" path="m2385,7872l2385,8088,10257,8088,10257,7872,2385,7872xe" stroked="f" style="position:absolute;left:2385;top:7872;width:7872;height:216">
              <v:path arrowok="t"/>
              <v:fill/>
            </v:shape>
            <v:shape coordorigin="2385,8088" coordsize="7872,216" fillcolor="#EEEEEE" filled="t" path="m2385,8088l2385,8304,10257,8304,10257,8088,2385,8088xe" stroked="f" style="position:absolute;left:2385;top:8088;width:7872;height:216">
              <v:path arrowok="t"/>
              <v:fill/>
            </v:shape>
            <v:shape coordorigin="2385,8304" coordsize="7872,216" fillcolor="#EEEEEE" filled="t" path="m2385,8304l2385,8520,10257,8520,10257,8304,2385,8304xe" stroked="f" style="position:absolute;left:2385;top:8304;width:7872;height:216">
              <v:path arrowok="t"/>
              <v:fill/>
            </v:shape>
            <v:shape coordorigin="2385,8520" coordsize="7872,211" fillcolor="#EEEEEE" filled="t" path="m2385,8520l2385,8731,10257,8731,10257,8520,2385,8520xe" stroked="f" style="position:absolute;left:2385;top:8520;width:7872;height:211">
              <v:path arrowok="t"/>
              <v:fill/>
            </v:shape>
            <v:shape coordorigin="2385,8731" coordsize="7872,216" fillcolor="#EEEEEE" filled="t" path="m2385,8731l2385,8947,10257,8947,10257,8731,2385,8731xe" stroked="f" style="position:absolute;left:2385;top:8731;width:7872;height:216">
              <v:path arrowok="t"/>
              <v:fill/>
            </v:shape>
            <v:shape coordorigin="2385,8947" coordsize="7872,216" fillcolor="#EEEEEE" filled="t" path="m2385,8947l2385,9163,10257,9163,10257,8947,2385,8947xe" stroked="f" style="position:absolute;left:2385;top:8947;width:7872;height:216">
              <v:path arrowok="t"/>
              <v:fill/>
            </v:shape>
            <v:shape coordorigin="2385,9163" coordsize="7872,216" fillcolor="#EEEEEE" filled="t" path="m2385,9163l2385,9379,10257,9379,10257,9163,2385,9163xe" stroked="f" style="position:absolute;left:2385;top:9163;width:7872;height:216">
              <v:path arrowok="t"/>
              <v:fill/>
            </v:shape>
            <v:shape coordorigin="2385,9379" coordsize="7872,216" fillcolor="#EEEEEE" filled="t" path="m2385,9379l2385,9595,10257,9595,10257,9379,2385,9379xe" stroked="f" style="position:absolute;left:2385;top:9379;width:7872;height:216">
              <v:path arrowok="t"/>
              <v:fill/>
            </v:shape>
            <v:shape coordorigin="2385,9595" coordsize="7872,216" fillcolor="#EEEEEE" filled="t" path="m2385,9595l2385,9811,10257,9811,10257,9595,2385,9595xe" stroked="f" style="position:absolute;left:2385;top:9595;width:7872;height:216">
              <v:path arrowok="t"/>
              <v:fill/>
            </v:shape>
            <v:shape coordorigin="2385,9811" coordsize="7872,216" fillcolor="#EEEEEE" filled="t" path="m2385,9811l2385,10027,10257,10027,10257,9811,2385,9811xe" stroked="f" style="position:absolute;left:2385;top:9811;width:7872;height:216">
              <v:path arrowok="t"/>
              <v:fill/>
            </v:shape>
            <v:shape coordorigin="2385,10027" coordsize="7872,216" fillcolor="#EEEEEE" filled="t" path="m2385,10027l2385,10243,10257,10243,10257,10027,2385,10027xe" stroked="f" style="position:absolute;left:2385;top:10027;width:7872;height:216">
              <v:path arrowok="t"/>
              <v:fill/>
            </v:shape>
            <v:shape coordorigin="2385,10243" coordsize="7872,216" fillcolor="#EEEEEE" filled="t" path="m2385,10243l2385,10459,10257,10459,10257,10243,2385,10243xe" stroked="f" style="position:absolute;left:2385;top:10243;width:7872;height:216">
              <v:path arrowok="t"/>
              <v:fill/>
            </v:shape>
            <v:shape coordorigin="2385,10459" coordsize="7872,216" fillcolor="#EEEEEE" filled="t" path="m2385,10459l2385,10675,10257,10675,10257,10459,2385,10459xe" stroked="f" style="position:absolute;left:2385;top:10459;width:7872;height:216">
              <v:path arrowok="t"/>
              <v:fill/>
            </v:shape>
            <v:shape coordorigin="2385,10675" coordsize="7872,216" fillcolor="#EEEEEE" filled="t" path="m2385,10675l2385,10891,10257,10891,10257,10675,2385,10675xe" stroked="f" style="position:absolute;left:2385;top:10675;width:7872;height:216">
              <v:path arrowok="t"/>
              <v:fill/>
            </v:shape>
            <v:shape coordorigin="2385,10891" coordsize="7872,216" fillcolor="#EEEEEE" filled="t" path="m2385,10891l2385,11107,10257,11107,10257,10891,2385,10891xe" stroked="f" style="position:absolute;left:2385;top:10891;width:7872;height:216">
              <v:path arrowok="t"/>
              <v:fill/>
            </v:shape>
            <v:shape coordorigin="2385,11107" coordsize="7872,216" fillcolor="#EEEEEE" filled="t" path="m2385,11107l2385,11323,10257,11323,10257,11107,2385,11107xe" stroked="f" style="position:absolute;left:2385;top:11107;width:7872;height:216">
              <v:path arrowok="t"/>
              <v:fill/>
            </v:shape>
            <v:shape coordorigin="2385,11323" coordsize="7872,216" fillcolor="#EEEEEE" filled="t" path="m2385,11323l2385,11539,10257,11539,10257,11323,2385,11323xe" stroked="f" style="position:absolute;left:2385;top:11323;width:7872;height:216">
              <v:path arrowok="t"/>
              <v:fill/>
            </v:shape>
            <v:shape coordorigin="2385,11539" coordsize="7872,216" fillcolor="#EEEEEE" filled="t" path="m2385,11539l2385,11755,10257,11755,10257,11539,2385,11539xe" stroked="f" style="position:absolute;left:2385;top:11539;width:7872;height:216">
              <v:path arrowok="t"/>
              <v:fill/>
            </v:shape>
            <v:shape coordorigin="2385,11755" coordsize="7872,216" fillcolor="#EEEEEE" filled="t" path="m2385,11755l2385,11971,10257,11971,10257,11755,2385,11755xe" stroked="f" style="position:absolute;left:2385;top:11755;width:7872;height:216">
              <v:path arrowok="t"/>
              <v:fill/>
            </v:shape>
            <v:shape coordorigin="2385,11971" coordsize="7872,216" fillcolor="#EEEEEE" filled="t" path="m2385,11971l2385,12187,10257,12187,10257,11971,2385,11971xe" stroked="f" style="position:absolute;left:2385;top:11971;width:7872;height:216">
              <v:path arrowok="t"/>
              <v:fill/>
            </v:shape>
            <v:shape coordorigin="2385,12187" coordsize="7872,211" fillcolor="#EEEEEE" filled="t" path="m2385,12187l2385,12398,10257,12398,10257,12187,2385,12187xe" stroked="f" style="position:absolute;left:2385;top:12187;width:7872;height:211">
              <v:path arrowok="t"/>
              <v:fill/>
            </v:shape>
            <v:shape coordorigin="2385,12398" coordsize="7872,216" fillcolor="#EEEEEE" filled="t" path="m2385,12398l2385,12614,10257,12614,10257,12398,2385,12398xe" stroked="f" style="position:absolute;left:2385;top:12398;width:7872;height:216">
              <v:path arrowok="t"/>
              <v:fill/>
            </v:shape>
            <v:shape coordorigin="2385,12614" coordsize="7872,216" fillcolor="#EEEEEE" filled="t" path="m2385,12614l2385,12830,10257,12830,10257,12614,2385,12614xe" stroked="f" style="position:absolute;left:2385;top:12614;width:7872;height:216">
              <v:path arrowok="t"/>
              <v:fill/>
            </v:shape>
            <v:shape coordorigin="2385,12830" coordsize="7872,216" fillcolor="#EEEEEE" filled="t" path="m2385,12830l2385,13046,10257,13046,10257,12830,2385,12830xe" stroked="f" style="position:absolute;left:2385;top:12830;width:7872;height:216">
              <v:path arrowok="t"/>
              <v:fill/>
            </v:shape>
            <v:shape coordorigin="2385,13046" coordsize="7872,216" fillcolor="#EEEEEE" filled="t" path="m2385,13046l2385,13262,10257,13262,10257,13046,2385,13046xe" stroked="f" style="position:absolute;left:2385;top:13046;width:7872;height:216">
              <v:path arrowok="t"/>
              <v:fill/>
            </v:shape>
            <v:shape coordorigin="2385,13262" coordsize="7872,216" fillcolor="#EEEEEE" filled="t" path="m2385,13262l2385,13478,10257,13478,10257,13262,2385,13262xe" stroked="f" style="position:absolute;left:2385;top:13262;width:7872;height:216">
              <v:path arrowok="t"/>
              <v:fill/>
            </v:shape>
            <v:shape coordorigin="2385,13478" coordsize="7872,216" fillcolor="#EEEEEE" filled="t" path="m2385,13478l2385,13694,10257,13694,10257,13478,2385,13478xe" stroked="f" style="position:absolute;left:2385;top:13478;width:7872;height:216">
              <v:path arrowok="t"/>
              <v:fill/>
            </v:shape>
            <v:shape coordorigin="2385,13694" coordsize="7872,216" fillcolor="#EEEEEE" filled="t" path="m2385,13694l2385,13910,10257,13910,10257,13694,2385,13694xe" stroked="f" style="position:absolute;left:2385;top:13694;width:7872;height:216">
              <v:path arrowok="t"/>
              <v:fill/>
            </v:shape>
            <v:shape coordorigin="2385,13910" coordsize="7872,216" fillcolor="#EEEEEE" filled="t" path="m2385,13910l2385,14126,10257,14126,10257,13910,2385,13910xe" stroked="f" style="position:absolute;left:2385;top:13910;width:7872;height:216">
              <v:path arrowok="t"/>
              <v:fill/>
            </v:shape>
            <v:shape coordorigin="2385,14126" coordsize="7872,216" fillcolor="#EEEEEE" filled="t" path="m2385,14126l2385,14342,10257,14342,10257,14126,2385,14126xe" stroked="f" style="position:absolute;left:2385;top:14126;width:7872;height:216">
              <v:path arrowok="t"/>
              <v:fill/>
            </v:shape>
            <v:shape coordorigin="2385,14342" coordsize="7872,216" fillcolor="#EEEEEE" filled="t" path="m2385,14342l2385,14558,10257,14558,10257,14342,2385,14342xe" stroked="f" style="position:absolute;left:2385;top:14342;width:7872;height:216">
              <v:path arrowok="t"/>
              <v:fill/>
            </v:shape>
            <v:shape coordorigin="2385,14558" coordsize="7872,216" fillcolor="#EEEEEE" filled="t" path="m2385,14558l2385,14774,10257,14774,10257,14558,2385,14558xe" stroked="f" style="position:absolute;left:2385;top:14558;width:7872;height:216">
              <v:path arrowok="t"/>
              <v:fill/>
            </v:shape>
            <v:shape coordorigin="2385,14774" coordsize="7872,216" fillcolor="#EEEEEE" filled="t" path="m2385,14774l2385,14990,10257,14990,10257,14774,2385,14774xe" stroked="f" style="position:absolute;left:2385;top:14774;width:7872;height:216">
              <v:path arrowok="t"/>
              <v:fill/>
            </v:shape>
            <v:shape coordorigin="2294,1718" coordsize="8050,0" filled="f" path="m2294,1718l10344,1718e" strokecolor="#000000" stroked="t" strokeweight="1.06pt" style="position:absolute;left:2294;top:1718;width:8050;height:0">
              <v:path arrowok="t"/>
            </v:shape>
            <v:shape coordorigin="2294,1728" coordsize="8050,101" fillcolor="#EEEEEE" filled="t" path="m2294,1728l2294,1829,10344,1829,10344,1728,2294,1728xe" stroked="f" style="position:absolute;left:2294;top:1728;width:8050;height:101">
              <v:path arrowok="t"/>
              <v:fill/>
            </v:shape>
            <v:shape coordorigin="2285,14990" coordsize="8069,101" fillcolor="#EEEEEE" filled="t" path="m2285,14990l2285,15091,10353,15091,10353,14990,2285,14990xe" stroked="f" style="position:absolute;left:2285;top:14990;width:8069;height:101">
              <v:path arrowok="t"/>
              <v:fill/>
            </v:shape>
            <v:shape coordorigin="2285,1709" coordsize="0,13402" filled="f" path="m2285,1709l2285,15110e" strokecolor="#000000" stroked="t" strokeweight="1.06pt" style="position:absolute;left:2285;top:1709;width:0;height:13402">
              <v:path arrowok="t"/>
            </v:shape>
            <v:shape coordorigin="2294,15101" coordsize="8050,0" filled="f" path="m2294,15101l10344,15101e" strokecolor="#000000" stroked="t" strokeweight="1.06pt" style="position:absolute;left:2294;top:15101;width:8050;height:0">
              <v:path arrowok="t"/>
            </v:shape>
            <v:shape coordorigin="10353,1709" coordsize="0,13402" filled="f" path="m10353,1709l10353,15110e" strokecolor="#000000" stroked="t" strokeweight="1.06pt" style="position:absolute;left:10353;top:1709;width:0;height:13402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['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['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Skp2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proces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sor_s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_ot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_m_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ad1"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_ot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4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ocesso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_st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oc1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[i,'l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"Lead1"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['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act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_ot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a_o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ap1"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ces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roc1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loc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"Lea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ft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lif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ped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_ot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Skp2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bappe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status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"Proc1"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1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  <w:sectPr>
          <w:pgMar w:bottom="280" w:footer="1046" w:header="713" w:left="1680" w:right="1500" w:top="900"/>
          <w:pgSz w:h="16840" w:w="11920"/>
        </w:sectPr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594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312"/>
        </w:trPr>
        <w:tc>
          <w:tcPr>
            <w:tcW w:type="dxa" w:w="2850"/>
            <w:tcBorders>
              <w:top w:color="000000" w:space="0" w:sz="8" w:val="single"/>
              <w:left w:color="000000" w:space="0" w:sz="8" w:val="single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dra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ft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5219"/>
            <w:gridSpan w:val="5"/>
            <w:vMerge w:val="restart"/>
            <w:tcBorders>
              <w:top w:color="000000" w:space="0" w:sz="8" w:val="single"/>
              <w:left w:color="auto" w:space="0" w:sz="6" w:val="nil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216"/>
        </w:trPr>
        <w:tc>
          <w:tcPr>
            <w:tcW w:type="dxa" w:w="2850"/>
            <w:tcBorders>
              <w:top w:color="auto" w:space="0" w:sz="6" w:val="nil"/>
              <w:left w:color="000000" w:space="0" w:sz="8" w:val="single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    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</w:tc>
        <w:tc>
          <w:tcPr>
            <w:tcW w:type="dxa" w:w="5219"/>
            <w:gridSpan w:val="5"/>
            <w:vMerge w:val=""/>
            <w:tcBorders>
              <w:left w:color="auto" w:space="0" w:sz="6" w:val="nil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216"/>
        </w:trPr>
        <w:tc>
          <w:tcPr>
            <w:tcW w:type="dxa" w:w="2850"/>
            <w:tcBorders>
              <w:top w:color="auto" w:space="0" w:sz="6" w:val="nil"/>
              <w:left w:color="000000" w:space="0" w:sz="8" w:val="single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</w:t>
            </w: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if</w:t>
            </w: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: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5219"/>
            <w:gridSpan w:val="5"/>
            <w:vMerge w:val=""/>
            <w:tcBorders>
              <w:left w:color="auto" w:space="0" w:sz="6" w:val="nil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216"/>
        </w:trPr>
        <w:tc>
          <w:tcPr>
            <w:tcW w:type="dxa" w:w="2850"/>
            <w:tcBorders>
              <w:top w:color="auto" w:space="0" w:sz="6" w:val="nil"/>
              <w:left w:color="000000" w:space="0" w:sz="8" w:val="single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pkg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x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[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i,'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"dra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ft"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5219"/>
            <w:gridSpan w:val="5"/>
            <w:vMerge w:val=""/>
            <w:tcBorders>
              <w:left w:color="auto" w:space="0" w:sz="6" w:val="nil"/>
              <w:bottom w:color="auto" w:space="0" w:sz="6" w:val="nil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245"/>
        </w:trPr>
        <w:tc>
          <w:tcPr>
            <w:tcW w:type="dxa" w:w="2850"/>
            <w:tcBorders>
              <w:top w:color="auto" w:space="0" w:sz="6" w:val="nil"/>
              <w:left w:color="000000" w:space="0" w:sz="8" w:val="single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pkg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x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[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i,'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_non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v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38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125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3037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137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db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2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ce[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db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sou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[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package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486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137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==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96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auto" w:space="0" w:sz="6" w:val="nil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136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row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[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  <w:tc>
          <w:tcPr>
            <w:tcW w:type="dxa" w:w="345"/>
            <w:tcBorders>
              <w:top w:color="auto" w:space="0" w:sz="6" w:val="nil"/>
              <w:left w:color="auto" w:space="0" w:sz="6" w:val="nil"/>
              <w:bottom w:color="auto" w:space="0" w:sz="6" w:val="nil"/>
              <w:right w:color="000000" w:space="0" w:sz="8" w:val="single"/>
            </w:tcBorders>
            <w:shd w:color="auto" w:fill="EEEEEE" w:val="clear"/>
          </w:tcPr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5"/>
              <w:ind w:left="137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&amp;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</w:tbl>
    <w:p>
      <w:pPr>
        <w:rPr>
          <w:rFonts w:ascii="Cambria" w:cs="Cambria" w:eastAsia="Cambria" w:hAnsi="Cambria"/>
          <w:sz w:val="16"/>
          <w:szCs w:val="16"/>
        </w:rPr>
        <w:jc w:val="left"/>
        <w:spacing w:line="160" w:lineRule="exact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(d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b_reso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e[0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m_e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B/pac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index=F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PACKAGE_EXTRA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147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7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2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ra[(d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b_p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g_e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xtra[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!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2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ntar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8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&amp;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2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b_p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g_e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xtra[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!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25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D_A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H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&amp;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b_p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g_e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xtra[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!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A_O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line="180" w:lineRule="exact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get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revi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ion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mes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1560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db_pkg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n(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set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package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key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mod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ifi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ra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package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key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modi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fi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pkg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ex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sv(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/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ORGANI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grp[d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grp[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name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des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mage_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type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reated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ame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typ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ed_dat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reated_date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reated_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by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pdated_date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reated_date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pdated_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by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name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name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change_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name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pict>
          <v:group coordorigin="2274,1698" coordsize="8090,13423" style="position:absolute;margin-left:113.701pt;margin-top:84.9006pt;width:404.5pt;height:671.14pt;mso-position-horizontal-relative:page;mso-position-vertical-relative:page;z-index:-4228">
            <v:shape coordorigin="2299,1829" coordsize="8050,13162" fillcolor="#EEEEEE" filled="t" path="m2299,14990l10349,14990,10349,1829,2299,1829,2299,14990xe" stroked="f" style="position:absolute;left:2299;top:1829;width:8050;height:13162">
              <v:path arrowok="t"/>
              <v:fill/>
            </v:shape>
            <v:shape coordorigin="2385,2909" coordsize="7872,216" fillcolor="#EEEEEE" filled="t" path="m2385,2909l2385,3125,10257,3125,10257,2909,2385,2909xe" stroked="f" style="position:absolute;left:2385;top:2909;width:7872;height:216">
              <v:path arrowok="t"/>
              <v:fill/>
            </v:shape>
            <v:shape coordorigin="2385,3125" coordsize="7872,216" fillcolor="#EEEEEE" filled="t" path="m2385,3125l2385,3341,10257,3341,10257,3125,2385,3125xe" stroked="f" style="position:absolute;left:2385;top:3125;width:7872;height:216">
              <v:path arrowok="t"/>
              <v:fill/>
            </v:shape>
            <v:shape coordorigin="2385,3341" coordsize="7872,216" fillcolor="#EEEEEE" filled="t" path="m2385,3341l2385,3557,10257,3557,10257,3341,2385,3341xe" stroked="f" style="position:absolute;left:2385;top:3341;width:7872;height:216">
              <v:path arrowok="t"/>
              <v:fill/>
            </v:shape>
            <v:shape coordorigin="2385,3557" coordsize="7872,216" fillcolor="#EEEEEE" filled="t" path="m2385,3557l2385,3773,10257,3773,10257,3557,2385,3557xe" stroked="f" style="position:absolute;left:2385;top:3557;width:7872;height:216">
              <v:path arrowok="t"/>
              <v:fill/>
            </v:shape>
            <v:shape coordorigin="2385,3773" coordsize="7872,216" fillcolor="#EEEEEE" filled="t" path="m2385,3773l2385,3989,10257,3989,10257,3773,2385,3773xe" stroked="f" style="position:absolute;left:2385;top:3773;width:7872;height:216">
              <v:path arrowok="t"/>
              <v:fill/>
            </v:shape>
            <v:shape coordorigin="2385,3989" coordsize="7872,216" fillcolor="#EEEEEE" filled="t" path="m2385,3989l2385,4205,10257,4205,10257,3989,2385,3989xe" stroked="f" style="position:absolute;left:2385;top:3989;width:7872;height:216">
              <v:path arrowok="t"/>
              <v:fill/>
            </v:shape>
            <v:shape coordorigin="2385,4205" coordsize="7872,216" fillcolor="#EEEEEE" filled="t" path="m2385,4205l2385,4421,10257,4421,10257,4205,2385,4205xe" stroked="f" style="position:absolute;left:2385;top:4205;width:7872;height:216">
              <v:path arrowok="t"/>
              <v:fill/>
            </v:shape>
            <v:shape coordorigin="2385,4421" coordsize="7872,216" fillcolor="#EEEEEE" filled="t" path="m2385,4421l2385,4637,10257,4637,10257,4421,2385,4421xe" stroked="f" style="position:absolute;left:2385;top:4421;width:7872;height:216">
              <v:path arrowok="t"/>
              <v:fill/>
            </v:shape>
            <v:shape coordorigin="2385,4637" coordsize="7872,216" fillcolor="#EEEEEE" filled="t" path="m2385,4637l2385,4853,10257,4853,10257,4637,2385,4637xe" stroked="f" style="position:absolute;left:2385;top:4637;width:7872;height:216">
              <v:path arrowok="t"/>
              <v:fill/>
            </v:shape>
            <v:shape coordorigin="2385,4853" coordsize="7872,211" fillcolor="#EEEEEE" filled="t" path="m2385,4853l2385,5064,10257,5064,10257,4853,2385,4853xe" stroked="f" style="position:absolute;left:2385;top:4853;width:7872;height:211">
              <v:path arrowok="t"/>
              <v:fill/>
            </v:shape>
            <v:shape coordorigin="2385,5064" coordsize="7872,216" fillcolor="#EEEEEE" filled="t" path="m2385,5064l2385,5280,10257,5280,10257,5064,2385,5064xe" stroked="f" style="position:absolute;left:2385;top:5064;width:7872;height:216">
              <v:path arrowok="t"/>
              <v:fill/>
            </v:shape>
            <v:shape coordorigin="2385,5280" coordsize="7872,216" fillcolor="#EEEEEE" filled="t" path="m2385,5280l2385,5496,10257,5496,10257,5280,2385,5280xe" stroked="f" style="position:absolute;left:2385;top:5280;width:7872;height:216">
              <v:path arrowok="t"/>
              <v:fill/>
            </v:shape>
            <v:shape coordorigin="2385,5496" coordsize="7872,216" fillcolor="#EEEEEE" filled="t" path="m2385,5496l2385,5712,10257,5712,10257,5496,2385,5496xe" stroked="f" style="position:absolute;left:2385;top:5496;width:7872;height:216">
              <v:path arrowok="t"/>
              <v:fill/>
            </v:shape>
            <v:shape coordorigin="2385,5712" coordsize="7872,216" fillcolor="#EEEEEE" filled="t" path="m2385,5712l2385,5928,10257,5928,10257,5712,2385,5712xe" stroked="f" style="position:absolute;left:2385;top:5712;width:7872;height:216">
              <v:path arrowok="t"/>
              <v:fill/>
            </v:shape>
            <v:shape coordorigin="2385,5928" coordsize="7872,216" fillcolor="#EEEEEE" filled="t" path="m2385,5928l2385,6144,10257,6144,10257,5928,2385,5928xe" stroked="f" style="position:absolute;left:2385;top:5928;width:7872;height:216">
              <v:path arrowok="t"/>
              <v:fill/>
            </v:shape>
            <v:shape coordorigin="2385,6144" coordsize="7872,216" fillcolor="#EEEEEE" filled="t" path="m2385,6144l2385,6360,10257,6360,10257,6144,2385,6144xe" stroked="f" style="position:absolute;left:2385;top:6144;width:7872;height:216">
              <v:path arrowok="t"/>
              <v:fill/>
            </v:shape>
            <v:shape coordorigin="2385,6360" coordsize="7872,216" fillcolor="#EEEEEE" filled="t" path="m2385,6360l2385,6576,10257,6576,10257,6360,2385,6360xe" stroked="f" style="position:absolute;left:2385;top:6360;width:7872;height:216">
              <v:path arrowok="t"/>
              <v:fill/>
            </v:shape>
            <v:shape coordorigin="2385,6576" coordsize="7872,216" fillcolor="#EEEEEE" filled="t" path="m2385,6576l2385,6792,10257,6792,10257,6576,2385,6576xe" stroked="f" style="position:absolute;left:2385;top:6576;width:7872;height:216">
              <v:path arrowok="t"/>
              <v:fill/>
            </v:shape>
            <v:shape coordorigin="2385,6792" coordsize="7872,216" fillcolor="#EEEEEE" filled="t" path="m2385,6792l2385,7008,10257,7008,10257,6792,2385,6792xe" stroked="f" style="position:absolute;left:2385;top:6792;width:7872;height:216">
              <v:path arrowok="t"/>
              <v:fill/>
            </v:shape>
            <v:shape coordorigin="2385,7008" coordsize="7872,216" fillcolor="#EEEEEE" filled="t" path="m2385,7008l2385,7224,10257,7224,10257,7008,2385,7008xe" stroked="f" style="position:absolute;left:2385;top:7008;width:7872;height:216">
              <v:path arrowok="t"/>
              <v:fill/>
            </v:shape>
            <v:shape coordorigin="2385,7224" coordsize="7872,216" fillcolor="#EEEEEE" filled="t" path="m2385,7224l2385,7440,10257,7440,10257,7224,2385,7224xe" stroked="f" style="position:absolute;left:2385;top:7224;width:7872;height:216">
              <v:path arrowok="t"/>
              <v:fill/>
            </v:shape>
            <v:shape coordorigin="2385,7440" coordsize="7872,216" fillcolor="#EEEEEE" filled="t" path="m2385,7440l2385,7656,10257,7656,10257,7440,2385,7440xe" stroked="f" style="position:absolute;left:2385;top:7440;width:7872;height:216">
              <v:path arrowok="t"/>
              <v:fill/>
            </v:shape>
            <v:shape coordorigin="2385,7656" coordsize="7872,216" fillcolor="#EEEEEE" filled="t" path="m2385,7656l2385,7872,10257,7872,10257,7656,2385,7656xe" stroked="f" style="position:absolute;left:2385;top:7656;width:7872;height:216">
              <v:path arrowok="t"/>
              <v:fill/>
            </v:shape>
            <v:shape coordorigin="2385,7872" coordsize="7872,216" fillcolor="#EEEEEE" filled="t" path="m2385,7872l2385,8088,10257,8088,10257,7872,2385,7872xe" stroked="f" style="position:absolute;left:2385;top:7872;width:7872;height:216">
              <v:path arrowok="t"/>
              <v:fill/>
            </v:shape>
            <v:shape coordorigin="2385,8088" coordsize="7872,216" fillcolor="#EEEEEE" filled="t" path="m2385,8088l2385,8304,10257,8304,10257,8088,2385,8088xe" stroked="f" style="position:absolute;left:2385;top:8088;width:7872;height:216">
              <v:path arrowok="t"/>
              <v:fill/>
            </v:shape>
            <v:shape coordorigin="2385,8304" coordsize="7872,216" fillcolor="#EEEEEE" filled="t" path="m2385,8304l2385,8520,10257,8520,10257,8304,2385,8304xe" stroked="f" style="position:absolute;left:2385;top:8304;width:7872;height:216">
              <v:path arrowok="t"/>
              <v:fill/>
            </v:shape>
            <v:shape coordorigin="2385,8520" coordsize="7872,211" fillcolor="#EEEEEE" filled="t" path="m2385,8520l2385,8731,10257,8731,10257,8520,2385,8520xe" stroked="f" style="position:absolute;left:2385;top:8520;width:7872;height:211">
              <v:path arrowok="t"/>
              <v:fill/>
            </v:shape>
            <v:shape coordorigin="2385,8731" coordsize="7872,216" fillcolor="#EEEEEE" filled="t" path="m2385,8731l2385,8947,10257,8947,10257,8731,2385,8731xe" stroked="f" style="position:absolute;left:2385;top:8731;width:7872;height:216">
              <v:path arrowok="t"/>
              <v:fill/>
            </v:shape>
            <v:shape coordorigin="2385,8947" coordsize="7872,216" fillcolor="#EEEEEE" filled="t" path="m2385,8947l2385,9163,10257,9163,10257,8947,2385,8947xe" stroked="f" style="position:absolute;left:2385;top:8947;width:7872;height:216">
              <v:path arrowok="t"/>
              <v:fill/>
            </v:shape>
            <v:shape coordorigin="2385,9163" coordsize="7872,216" fillcolor="#EEEEEE" filled="t" path="m2385,9163l2385,9379,10257,9379,10257,9163,2385,9163xe" stroked="f" style="position:absolute;left:2385;top:9163;width:7872;height:216">
              <v:path arrowok="t"/>
              <v:fill/>
            </v:shape>
            <v:shape coordorigin="2385,9379" coordsize="7872,216" fillcolor="#EEEEEE" filled="t" path="m2385,9379l2385,9595,10257,9595,10257,9379,2385,9379xe" stroked="f" style="position:absolute;left:2385;top:9379;width:7872;height:216">
              <v:path arrowok="t"/>
              <v:fill/>
            </v:shape>
            <v:shape coordorigin="2385,9595" coordsize="7872,216" fillcolor="#EEEEEE" filled="t" path="m2385,9595l2385,9811,10257,9811,10257,9595,2385,9595xe" stroked="f" style="position:absolute;left:2385;top:9595;width:7872;height:216">
              <v:path arrowok="t"/>
              <v:fill/>
            </v:shape>
            <v:shape coordorigin="2385,9811" coordsize="7872,216" fillcolor="#EEEEEE" filled="t" path="m2385,9811l2385,10027,10257,10027,10257,9811,2385,9811xe" stroked="f" style="position:absolute;left:2385;top:9811;width:7872;height:216">
              <v:path arrowok="t"/>
              <v:fill/>
            </v:shape>
            <v:shape coordorigin="2385,10027" coordsize="7872,216" fillcolor="#EEEEEE" filled="t" path="m2385,10027l2385,10243,10257,10243,10257,10027,2385,10027xe" stroked="f" style="position:absolute;left:2385;top:10027;width:7872;height:216">
              <v:path arrowok="t"/>
              <v:fill/>
            </v:shape>
            <v:shape coordorigin="2385,10243" coordsize="7872,216" fillcolor="#EEEEEE" filled="t" path="m2385,10243l2385,10459,10257,10459,10257,10243,2385,10243xe" stroked="f" style="position:absolute;left:2385;top:10243;width:7872;height:216">
              <v:path arrowok="t"/>
              <v:fill/>
            </v:shape>
            <v:shape coordorigin="2385,10459" coordsize="7872,216" fillcolor="#EEEEEE" filled="t" path="m2385,10459l2385,10675,10257,10675,10257,10459,2385,10459xe" stroked="f" style="position:absolute;left:2385;top:10459;width:7872;height:216">
              <v:path arrowok="t"/>
              <v:fill/>
            </v:shape>
            <v:shape coordorigin="2385,10675" coordsize="7872,216" fillcolor="#EEEEEE" filled="t" path="m2385,10675l2385,10891,10257,10891,10257,10675,2385,10675xe" stroked="f" style="position:absolute;left:2385;top:10675;width:7872;height:216">
              <v:path arrowok="t"/>
              <v:fill/>
            </v:shape>
            <v:shape coordorigin="2385,10891" coordsize="7872,216" fillcolor="#EEEEEE" filled="t" path="m2385,10891l2385,11107,10257,11107,10257,10891,2385,10891xe" stroked="f" style="position:absolute;left:2385;top:10891;width:7872;height:216">
              <v:path arrowok="t"/>
              <v:fill/>
            </v:shape>
            <v:shape coordorigin="2385,11107" coordsize="7872,216" fillcolor="#EEEEEE" filled="t" path="m2385,11107l2385,11323,10257,11323,10257,11107,2385,11107xe" stroked="f" style="position:absolute;left:2385;top:11107;width:7872;height:216">
              <v:path arrowok="t"/>
              <v:fill/>
            </v:shape>
            <v:shape coordorigin="2385,11323" coordsize="7872,216" fillcolor="#EEEEEE" filled="t" path="m2385,11323l2385,11539,10257,11539,10257,11323,2385,11323xe" stroked="f" style="position:absolute;left:2385;top:11323;width:7872;height:216">
              <v:path arrowok="t"/>
              <v:fill/>
            </v:shape>
            <v:shape coordorigin="2385,11539" coordsize="7872,216" fillcolor="#EEEEEE" filled="t" path="m2385,11539l2385,11755,10257,11755,10257,11539,2385,11539xe" stroked="f" style="position:absolute;left:2385;top:11539;width:7872;height:216">
              <v:path arrowok="t"/>
              <v:fill/>
            </v:shape>
            <v:shape coordorigin="2385,11755" coordsize="7872,216" fillcolor="#EEEEEE" filled="t" path="m2385,11755l2385,11971,10257,11971,10257,11755,2385,11755xe" stroked="f" style="position:absolute;left:2385;top:11755;width:7872;height:216">
              <v:path arrowok="t"/>
              <v:fill/>
            </v:shape>
            <v:shape coordorigin="2385,11971" coordsize="7872,216" fillcolor="#EEEEEE" filled="t" path="m2385,11971l2385,12187,10257,12187,10257,11971,2385,11971xe" stroked="f" style="position:absolute;left:2385;top:11971;width:7872;height:216">
              <v:path arrowok="t"/>
              <v:fill/>
            </v:shape>
            <v:shape coordorigin="2385,12187" coordsize="7872,211" fillcolor="#EEEEEE" filled="t" path="m2385,12187l2385,12398,10257,12398,10257,12187,2385,12187xe" stroked="f" style="position:absolute;left:2385;top:12187;width:7872;height:211">
              <v:path arrowok="t"/>
              <v:fill/>
            </v:shape>
            <v:shape coordorigin="2385,12398" coordsize="7872,216" fillcolor="#EEEEEE" filled="t" path="m2385,12398l2385,12614,10257,12614,10257,12398,2385,12398xe" stroked="f" style="position:absolute;left:2385;top:12398;width:7872;height:216">
              <v:path arrowok="t"/>
              <v:fill/>
            </v:shape>
            <v:shape coordorigin="2385,12614" coordsize="7872,216" fillcolor="#EEEEEE" filled="t" path="m2385,12614l2385,12830,10257,12830,10257,12614,2385,12614xe" stroked="f" style="position:absolute;left:2385;top:12614;width:7872;height:216">
              <v:path arrowok="t"/>
              <v:fill/>
            </v:shape>
            <v:shape coordorigin="2385,12830" coordsize="7872,216" fillcolor="#EEEEEE" filled="t" path="m2385,12830l2385,13046,10257,13046,10257,12830,2385,12830xe" stroked="f" style="position:absolute;left:2385;top:12830;width:7872;height:216">
              <v:path arrowok="t"/>
              <v:fill/>
            </v:shape>
            <v:shape coordorigin="2385,13046" coordsize="7872,216" fillcolor="#EEEEEE" filled="t" path="m2385,13046l2385,13262,10257,13262,10257,13046,2385,13046xe" stroked="f" style="position:absolute;left:2385;top:13046;width:7872;height:216">
              <v:path arrowok="t"/>
              <v:fill/>
            </v:shape>
            <v:shape coordorigin="2385,13262" coordsize="7872,216" fillcolor="#EEEEEE" filled="t" path="m2385,13262l2385,13478,10257,13478,10257,13262,2385,13262xe" stroked="f" style="position:absolute;left:2385;top:13262;width:7872;height:216">
              <v:path arrowok="t"/>
              <v:fill/>
            </v:shape>
            <v:shape coordorigin="2385,13478" coordsize="7872,216" fillcolor="#EEEEEE" filled="t" path="m2385,13478l2385,13694,10257,13694,10257,13478,2385,13478xe" stroked="f" style="position:absolute;left:2385;top:13478;width:7872;height:216">
              <v:path arrowok="t"/>
              <v:fill/>
            </v:shape>
            <v:shape coordorigin="2385,13694" coordsize="7872,216" fillcolor="#EEEEEE" filled="t" path="m2385,13694l2385,13910,10257,13910,10257,13694,2385,13694xe" stroked="f" style="position:absolute;left:2385;top:13694;width:7872;height:216">
              <v:path arrowok="t"/>
              <v:fill/>
            </v:shape>
            <v:shape coordorigin="2385,13910" coordsize="7872,216" fillcolor="#EEEEEE" filled="t" path="m2385,13910l2385,14126,10257,14126,10257,13910,2385,13910xe" stroked="f" style="position:absolute;left:2385;top:13910;width:7872;height:216">
              <v:path arrowok="t"/>
              <v:fill/>
            </v:shape>
            <v:shape coordorigin="2385,14126" coordsize="7872,216" fillcolor="#EEEEEE" filled="t" path="m2385,14126l2385,14342,10257,14342,10257,14126,2385,14126xe" stroked="f" style="position:absolute;left:2385;top:14126;width:7872;height:216">
              <v:path arrowok="t"/>
              <v:fill/>
            </v:shape>
            <v:shape coordorigin="2385,14342" coordsize="7872,216" fillcolor="#EEEEEE" filled="t" path="m2385,14342l2385,14558,10257,14558,10257,14342,2385,14342xe" stroked="f" style="position:absolute;left:2385;top:14342;width:7872;height:216">
              <v:path arrowok="t"/>
              <v:fill/>
            </v:shape>
            <v:shape coordorigin="2385,14558" coordsize="7872,216" fillcolor="#EEEEEE" filled="t" path="m2385,14558l2385,14774,10257,14774,10257,14558,2385,14558xe" stroked="f" style="position:absolute;left:2385;top:14558;width:7872;height:216">
              <v:path arrowok="t"/>
              <v:fill/>
            </v:shape>
            <v:shape coordorigin="2385,14774" coordsize="7872,216" fillcolor="#EEEEEE" filled="t" path="m2385,14774l2385,14990,10257,14990,10257,14774,2385,14774xe" stroked="f" style="position:absolute;left:2385;top:14774;width:7872;height:216">
              <v:path arrowok="t"/>
              <v:fill/>
            </v:shape>
            <v:shape coordorigin="2285,14990" coordsize="8069,101" fillcolor="#EEEEEE" filled="t" path="m2285,14990l2285,15091,10353,15091,10353,14990,2285,14990xe" stroked="f" style="position:absolute;left:2285;top:14990;width:8069;height:101">
              <v:path arrowok="t"/>
              <v:fill/>
            </v:shape>
            <v:shape coordorigin="2285,1709" coordsize="0,13402" filled="f" path="m2285,1709l2285,15110e" strokecolor="#000000" stroked="t" strokeweight="1.06pt" style="position:absolute;left:2285;top:1709;width:0;height:13402">
              <v:path arrowok="t"/>
            </v:shape>
            <v:shape coordorigin="2294,15101" coordsize="8050,0" filled="f" path="m2294,15101l10344,15101e" strokecolor="#000000" stroked="t" strokeweight="1.06pt" style="position:absolute;left:2294;top:15101;width:8050;height:0">
              <v:path arrowok="t"/>
            </v:shape>
            <v:shape coordorigin="10353,1709" coordsize="0,13402" filled="f" path="m10353,1709l10353,15110e" strokecolor="#000000" stroked="t" strokeweight="1.06pt" style="position:absolute;left:10353;top:1709;width:0;height:13402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/organ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ndex=Fa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grp[d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grp[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group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op[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_ur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ype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'titl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mage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type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reated_date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y(c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ted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by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y(ch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nge_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me)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als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PACKAGE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pkg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'NE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_DB/pa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g[[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B/tag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ndex=Fa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146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                                                                                                                                                                                                        </w:t>
      </w:r>
      <w:r>
        <w:rPr>
          <w:rFonts w:ascii="Cambria" w:cs="Cambria" w:eastAsia="Cambria" w:hAnsi="Cambria"/>
          <w:spacing w:val="2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n(p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xtra[[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oth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pro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essor_status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_status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set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essor_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erro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s()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  <w:sectPr>
          <w:pgMar w:bottom="280" w:footer="1046" w:header="713" w:left="1680" w:right="1440" w:top="900"/>
          <w:pgSz w:h="16840" w:w="11920"/>
        </w:sectPr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="280" w:lineRule="exact"/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36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.j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tp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tps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"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str(ro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d)+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'.'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+str(ro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da_othe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row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['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eda_othe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Bap3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_va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idat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resour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rue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2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tru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p(c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ns=[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eda_othen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ad_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tus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PACKAGE_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MEMBER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er[(d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er[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&amp;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3" w:lineRule="auto"/>
        <w:ind w:left="705" w:right="3706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-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g[[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gro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package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csv(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/to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USER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crea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umns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ema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il',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3958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-1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'crea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upd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ph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_numbe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line="276" w:lineRule="auto"/>
        <w:ind w:left="705" w:right="4909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oup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-1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-1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NEW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/us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se)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#USER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ORGAN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ZAT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MEM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BER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_na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&amp;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2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pict>
          <v:group coordorigin="2274,1698" coordsize="8090,13423" style="position:absolute;margin-left:113.701pt;margin-top:84.9006pt;width:404.5pt;height:671.14pt;mso-position-horizontal-relative:page;mso-position-vertical-relative:page;z-index:-4227">
            <v:shape coordorigin="2299,1829" coordsize="8050,13162" fillcolor="#EEEEEE" filled="t" path="m2299,14990l10349,14990,10349,1829,2299,1829,2299,14990xe" stroked="f" style="position:absolute;left:2299;top:1829;width:8050;height:13162">
              <v:path arrowok="t"/>
              <v:fill/>
            </v:shape>
            <v:shape coordorigin="2385,1831" coordsize="7872,214" fillcolor="#EEEEEE" filled="t" path="m10257,2045l10257,1831,2385,1831,2385,2045,10257,2045xe" stroked="f" style="position:absolute;left:2385;top:1831;width:7872;height:214">
              <v:path arrowok="t"/>
              <v:fill/>
            </v:shape>
            <v:shape coordorigin="2385,2045" coordsize="7872,216" fillcolor="#EEEEEE" filled="t" path="m2385,2045l2385,2261,10257,2261,10257,2045,2385,2045xe" stroked="f" style="position:absolute;left:2385;top:2045;width:7872;height:216">
              <v:path arrowok="t"/>
              <v:fill/>
            </v:shape>
            <v:shape coordorigin="2385,2261" coordsize="7872,216" fillcolor="#EEEEEE" filled="t" path="m2385,2261l2385,2477,10257,2477,10257,2261,2385,2261xe" stroked="f" style="position:absolute;left:2385;top:2261;width:7872;height:216">
              <v:path arrowok="t"/>
              <v:fill/>
            </v:shape>
            <v:shape coordorigin="2385,2477" coordsize="7872,216" fillcolor="#EEEEEE" filled="t" path="m2385,2477l2385,2693,10257,2693,10257,2477,2385,2477xe" stroked="f" style="position:absolute;left:2385;top:2477;width:7872;height:216">
              <v:path arrowok="t"/>
              <v:fill/>
            </v:shape>
            <v:shape coordorigin="2385,2693" coordsize="7872,216" fillcolor="#EEEEEE" filled="t" path="m2385,2693l2385,2909,10257,2909,10257,2693,2385,2693xe" stroked="f" style="position:absolute;left:2385;top:2693;width:7872;height:216">
              <v:path arrowok="t"/>
              <v:fill/>
            </v:shape>
            <v:shape coordorigin="2385,2909" coordsize="7872,216" fillcolor="#EEEEEE" filled="t" path="m2385,2909l2385,3125,10257,3125,10257,2909,2385,2909xe" stroked="f" style="position:absolute;left:2385;top:2909;width:7872;height:216">
              <v:path arrowok="t"/>
              <v:fill/>
            </v:shape>
            <v:shape coordorigin="2385,3125" coordsize="7872,216" fillcolor="#EEEEEE" filled="t" path="m2385,3125l2385,3341,10257,3341,10257,3125,2385,3125xe" stroked="f" style="position:absolute;left:2385;top:3125;width:7872;height:216">
              <v:path arrowok="t"/>
              <v:fill/>
            </v:shape>
            <v:shape coordorigin="2385,3341" coordsize="7872,216" fillcolor="#EEEEEE" filled="t" path="m2385,3341l2385,3557,10257,3557,10257,3341,2385,3341xe" stroked="f" style="position:absolute;left:2385;top:3341;width:7872;height:216">
              <v:path arrowok="t"/>
              <v:fill/>
            </v:shape>
            <v:shape coordorigin="2385,3557" coordsize="7872,216" fillcolor="#EEEEEE" filled="t" path="m2385,3557l2385,3773,10257,3773,10257,3557,2385,3557xe" stroked="f" style="position:absolute;left:2385;top:3557;width:7872;height:216">
              <v:path arrowok="t"/>
              <v:fill/>
            </v:shape>
            <v:shape coordorigin="2385,3773" coordsize="7872,216" fillcolor="#EEEEEE" filled="t" path="m2385,3773l2385,3989,10257,3989,10257,3773,2385,3773xe" stroked="f" style="position:absolute;left:2385;top:3773;width:7872;height:216">
              <v:path arrowok="t"/>
              <v:fill/>
            </v:shape>
            <v:shape coordorigin="2385,3989" coordsize="7872,216" fillcolor="#EEEEEE" filled="t" path="m2385,3989l2385,4205,10257,4205,10257,3989,2385,3989xe" stroked="f" style="position:absolute;left:2385;top:3989;width:7872;height:216">
              <v:path arrowok="t"/>
              <v:fill/>
            </v:shape>
            <v:shape coordorigin="2385,4205" coordsize="7872,216" fillcolor="#EEEEEE" filled="t" path="m2385,4205l2385,4421,10257,4421,10257,4205,2385,4205xe" stroked="f" style="position:absolute;left:2385;top:4205;width:7872;height:216">
              <v:path arrowok="t"/>
              <v:fill/>
            </v:shape>
            <v:shape coordorigin="2385,4421" coordsize="7872,216" fillcolor="#EEEEEE" filled="t" path="m2385,4421l2385,4637,10257,4637,10257,4421,2385,4421xe" stroked="f" style="position:absolute;left:2385;top:4421;width:7872;height:216">
              <v:path arrowok="t"/>
              <v:fill/>
            </v:shape>
            <v:shape coordorigin="2385,4637" coordsize="7872,216" fillcolor="#EEEEEE" filled="t" path="m2385,4637l2385,4853,10257,4853,10257,4637,2385,4637xe" stroked="f" style="position:absolute;left:2385;top:4637;width:7872;height:216">
              <v:path arrowok="t"/>
              <v:fill/>
            </v:shape>
            <v:shape coordorigin="2385,4853" coordsize="7872,211" fillcolor="#EEEEEE" filled="t" path="m2385,4853l2385,5064,10257,5064,10257,4853,2385,4853xe" stroked="f" style="position:absolute;left:2385;top:4853;width:7872;height:211">
              <v:path arrowok="t"/>
              <v:fill/>
            </v:shape>
            <v:shape coordorigin="2385,5064" coordsize="7872,216" fillcolor="#EEEEEE" filled="t" path="m2385,5064l2385,5280,10257,5280,10257,5064,2385,5064xe" stroked="f" style="position:absolute;left:2385;top:5064;width:7872;height:216">
              <v:path arrowok="t"/>
              <v:fill/>
            </v:shape>
            <v:shape coordorigin="2385,5280" coordsize="7872,216" fillcolor="#EEEEEE" filled="t" path="m2385,5280l2385,5496,10257,5496,10257,5280,2385,5280xe" stroked="f" style="position:absolute;left:2385;top:5280;width:7872;height:216">
              <v:path arrowok="t"/>
              <v:fill/>
            </v:shape>
            <v:shape coordorigin="2385,5496" coordsize="7872,216" fillcolor="#EEEEEE" filled="t" path="m2385,5496l2385,5712,10257,5712,10257,5496,2385,5496xe" stroked="f" style="position:absolute;left:2385;top:5496;width:7872;height:216">
              <v:path arrowok="t"/>
              <v:fill/>
            </v:shape>
            <v:shape coordorigin="2385,5712" coordsize="7872,216" fillcolor="#EEEEEE" filled="t" path="m2385,5712l2385,5928,10257,5928,10257,5712,2385,5712xe" stroked="f" style="position:absolute;left:2385;top:5712;width:7872;height:216">
              <v:path arrowok="t"/>
              <v:fill/>
            </v:shape>
            <v:shape coordorigin="2385,5928" coordsize="7872,216" fillcolor="#EEEEEE" filled="t" path="m2385,5928l2385,6144,10257,6144,10257,5928,2385,5928xe" stroked="f" style="position:absolute;left:2385;top:5928;width:7872;height:216">
              <v:path arrowok="t"/>
              <v:fill/>
            </v:shape>
            <v:shape coordorigin="2385,6144" coordsize="7872,216" fillcolor="#EEEEEE" filled="t" path="m2385,6144l2385,6360,10257,6360,10257,6144,2385,6144xe" stroked="f" style="position:absolute;left:2385;top:6144;width:7872;height:216">
              <v:path arrowok="t"/>
              <v:fill/>
            </v:shape>
            <v:shape coordorigin="2385,6360" coordsize="7872,216" fillcolor="#EEEEEE" filled="t" path="m2385,6360l2385,6576,10257,6576,10257,6360,2385,6360xe" stroked="f" style="position:absolute;left:2385;top:6360;width:7872;height:216">
              <v:path arrowok="t"/>
              <v:fill/>
            </v:shape>
            <v:shape coordorigin="2385,6576" coordsize="7872,216" fillcolor="#EEEEEE" filled="t" path="m2385,6576l2385,6792,10257,6792,10257,6576,2385,6576xe" stroked="f" style="position:absolute;left:2385;top:6576;width:7872;height:216">
              <v:path arrowok="t"/>
              <v:fill/>
            </v:shape>
            <v:shape coordorigin="2385,6792" coordsize="7872,216" fillcolor="#EEEEEE" filled="t" path="m2385,6792l2385,7008,10257,7008,10257,6792,2385,6792xe" stroked="f" style="position:absolute;left:2385;top:6792;width:7872;height:216">
              <v:path arrowok="t"/>
              <v:fill/>
            </v:shape>
            <v:shape coordorigin="2385,7008" coordsize="7872,216" fillcolor="#EEEEEE" filled="t" path="m2385,7008l2385,7224,10257,7224,10257,7008,2385,7008xe" stroked="f" style="position:absolute;left:2385;top:7008;width:7872;height:216">
              <v:path arrowok="t"/>
              <v:fill/>
            </v:shape>
            <v:shape coordorigin="2385,7224" coordsize="7872,216" fillcolor="#EEEEEE" filled="t" path="m2385,7224l2385,7440,10257,7440,10257,7224,2385,7224xe" stroked="f" style="position:absolute;left:2385;top:7224;width:7872;height:216">
              <v:path arrowok="t"/>
              <v:fill/>
            </v:shape>
            <v:shape coordorigin="2385,7440" coordsize="7872,216" fillcolor="#EEEEEE" filled="t" path="m2385,7440l2385,7656,10257,7656,10257,7440,2385,7440xe" stroked="f" style="position:absolute;left:2385;top:7440;width:7872;height:216">
              <v:path arrowok="t"/>
              <v:fill/>
            </v:shape>
            <v:shape coordorigin="2385,7656" coordsize="7872,216" fillcolor="#EEEEEE" filled="t" path="m2385,7656l2385,7872,10257,7872,10257,7656,2385,7656xe" stroked="f" style="position:absolute;left:2385;top:7656;width:7872;height:216">
              <v:path arrowok="t"/>
              <v:fill/>
            </v:shape>
            <v:shape coordorigin="2385,7872" coordsize="7872,216" fillcolor="#EEEEEE" filled="t" path="m2385,7872l2385,8088,10257,8088,10257,7872,2385,7872xe" stroked="f" style="position:absolute;left:2385;top:7872;width:7872;height:216">
              <v:path arrowok="t"/>
              <v:fill/>
            </v:shape>
            <v:shape coordorigin="2385,8088" coordsize="7872,216" fillcolor="#EEEEEE" filled="t" path="m2385,8088l2385,8304,10257,8304,10257,8088,2385,8088xe" stroked="f" style="position:absolute;left:2385;top:8088;width:7872;height:216">
              <v:path arrowok="t"/>
              <v:fill/>
            </v:shape>
            <v:shape coordorigin="2385,8304" coordsize="7872,216" fillcolor="#EEEEEE" filled="t" path="m2385,8304l2385,8520,10257,8520,10257,8304,2385,8304xe" stroked="f" style="position:absolute;left:2385;top:8304;width:7872;height:216">
              <v:path arrowok="t"/>
              <v:fill/>
            </v:shape>
            <v:shape coordorigin="2385,8520" coordsize="7872,211" fillcolor="#EEEEEE" filled="t" path="m2385,8520l2385,8731,10257,8731,10257,8520,2385,8520xe" stroked="f" style="position:absolute;left:2385;top:8520;width:7872;height:211">
              <v:path arrowok="t"/>
              <v:fill/>
            </v:shape>
            <v:shape coordorigin="2385,8731" coordsize="7872,216" fillcolor="#EEEEEE" filled="t" path="m2385,8731l2385,8947,10257,8947,10257,8731,2385,8731xe" stroked="f" style="position:absolute;left:2385;top:8731;width:7872;height:216">
              <v:path arrowok="t"/>
              <v:fill/>
            </v:shape>
            <v:shape coordorigin="2385,8947" coordsize="7872,216" fillcolor="#EEEEEE" filled="t" path="m2385,8947l2385,9163,10257,9163,10257,8947,2385,8947xe" stroked="f" style="position:absolute;left:2385;top:8947;width:7872;height:216">
              <v:path arrowok="t"/>
              <v:fill/>
            </v:shape>
            <v:shape coordorigin="2385,9163" coordsize="7872,216" fillcolor="#EEEEEE" filled="t" path="m2385,9163l2385,9379,10257,9379,10257,9163,2385,9163xe" stroked="f" style="position:absolute;left:2385;top:9163;width:7872;height:216">
              <v:path arrowok="t"/>
              <v:fill/>
            </v:shape>
            <v:shape coordorigin="2385,9379" coordsize="7872,216" fillcolor="#EEEEEE" filled="t" path="m2385,9379l2385,9595,10257,9595,10257,9379,2385,9379xe" stroked="f" style="position:absolute;left:2385;top:9379;width:7872;height:216">
              <v:path arrowok="t"/>
              <v:fill/>
            </v:shape>
            <v:shape coordorigin="2385,9595" coordsize="7872,216" fillcolor="#EEEEEE" filled="t" path="m2385,9595l2385,9811,10257,9811,10257,9595,2385,9595xe" stroked="f" style="position:absolute;left:2385;top:9595;width:7872;height:216">
              <v:path arrowok="t"/>
              <v:fill/>
            </v:shape>
            <v:shape coordorigin="2385,9811" coordsize="7872,216" fillcolor="#EEEEEE" filled="t" path="m2385,9811l2385,10027,10257,10027,10257,9811,2385,9811xe" stroked="f" style="position:absolute;left:2385;top:9811;width:7872;height:216">
              <v:path arrowok="t"/>
              <v:fill/>
            </v:shape>
            <v:shape coordorigin="2385,10027" coordsize="7872,216" fillcolor="#EEEEEE" filled="t" path="m2385,10027l2385,10243,10257,10243,10257,10027,2385,10027xe" stroked="f" style="position:absolute;left:2385;top:10027;width:7872;height:216">
              <v:path arrowok="t"/>
              <v:fill/>
            </v:shape>
            <v:shape coordorigin="2385,10243" coordsize="7872,216" fillcolor="#EEEEEE" filled="t" path="m2385,10243l2385,10459,10257,10459,10257,10243,2385,10243xe" stroked="f" style="position:absolute;left:2385;top:10243;width:7872;height:216">
              <v:path arrowok="t"/>
              <v:fill/>
            </v:shape>
            <v:shape coordorigin="2385,10459" coordsize="7872,216" fillcolor="#EEEEEE" filled="t" path="m2385,10459l2385,10675,10257,10675,10257,10459,2385,10459xe" stroked="f" style="position:absolute;left:2385;top:10459;width:7872;height:216">
              <v:path arrowok="t"/>
              <v:fill/>
            </v:shape>
            <v:shape coordorigin="2385,10675" coordsize="7872,216" fillcolor="#EEEEEE" filled="t" path="m2385,10675l2385,10891,10257,10891,10257,10675,2385,10675xe" stroked="f" style="position:absolute;left:2385;top:10675;width:7872;height:216">
              <v:path arrowok="t"/>
              <v:fill/>
            </v:shape>
            <v:shape coordorigin="2385,10891" coordsize="7872,216" fillcolor="#EEEEEE" filled="t" path="m2385,10891l2385,11107,10257,11107,10257,10891,2385,10891xe" stroked="f" style="position:absolute;left:2385;top:10891;width:7872;height:216">
              <v:path arrowok="t"/>
              <v:fill/>
            </v:shape>
            <v:shape coordorigin="2385,11107" coordsize="7872,216" fillcolor="#EEEEEE" filled="t" path="m2385,11107l2385,11323,10257,11323,10257,11107,2385,11107xe" stroked="f" style="position:absolute;left:2385;top:11107;width:7872;height:216">
              <v:path arrowok="t"/>
              <v:fill/>
            </v:shape>
            <v:shape coordorigin="2385,11323" coordsize="7872,216" fillcolor="#EEEEEE" filled="t" path="m2385,11323l2385,11539,10257,11539,10257,11323,2385,11323xe" stroked="f" style="position:absolute;left:2385;top:11323;width:7872;height:216">
              <v:path arrowok="t"/>
              <v:fill/>
            </v:shape>
            <v:shape coordorigin="2385,11539" coordsize="7872,216" fillcolor="#EEEEEE" filled="t" path="m2385,11539l2385,11755,10257,11755,10257,11539,2385,11539xe" stroked="f" style="position:absolute;left:2385;top:11539;width:7872;height:216">
              <v:path arrowok="t"/>
              <v:fill/>
            </v:shape>
            <v:shape coordorigin="2385,11755" coordsize="7872,216" fillcolor="#EEEEEE" filled="t" path="m2385,11755l2385,11971,10257,11971,10257,11755,2385,11755xe" stroked="f" style="position:absolute;left:2385;top:11755;width:7872;height:216">
              <v:path arrowok="t"/>
              <v:fill/>
            </v:shape>
            <v:shape coordorigin="2385,11971" coordsize="7872,216" fillcolor="#EEEEEE" filled="t" path="m2385,11971l2385,12187,10257,12187,10257,11971,2385,11971xe" stroked="f" style="position:absolute;left:2385;top:11971;width:7872;height:216">
              <v:path arrowok="t"/>
              <v:fill/>
            </v:shape>
            <v:shape coordorigin="2385,12187" coordsize="7872,211" fillcolor="#EEEEEE" filled="t" path="m2385,12187l2385,12398,10257,12398,10257,12187,2385,12187xe" stroked="f" style="position:absolute;left:2385;top:12187;width:7872;height:211">
              <v:path arrowok="t"/>
              <v:fill/>
            </v:shape>
            <v:shape coordorigin="2385,12398" coordsize="7872,216" fillcolor="#EEEEEE" filled="t" path="m2385,12398l2385,12614,10257,12614,10257,12398,2385,12398xe" stroked="f" style="position:absolute;left:2385;top:12398;width:7872;height:216">
              <v:path arrowok="t"/>
              <v:fill/>
            </v:shape>
            <v:shape coordorigin="2385,12614" coordsize="7872,216" fillcolor="#EEEEEE" filled="t" path="m2385,12614l2385,12830,10257,12830,10257,12614,2385,12614xe" stroked="f" style="position:absolute;left:2385;top:12614;width:7872;height:216">
              <v:path arrowok="t"/>
              <v:fill/>
            </v:shape>
            <v:shape coordorigin="2385,12830" coordsize="7872,216" fillcolor="#EEEEEE" filled="t" path="m2385,12830l2385,13046,10257,13046,10257,12830,2385,12830xe" stroked="f" style="position:absolute;left:2385;top:12830;width:7872;height:216">
              <v:path arrowok="t"/>
              <v:fill/>
            </v:shape>
            <v:shape coordorigin="2385,13046" coordsize="7872,216" fillcolor="#EEEEEE" filled="t" path="m2385,13046l2385,13262,10257,13262,10257,13046,2385,13046xe" stroked="f" style="position:absolute;left:2385;top:13046;width:7872;height:216">
              <v:path arrowok="t"/>
              <v:fill/>
            </v:shape>
            <v:shape coordorigin="2385,13262" coordsize="7872,216" fillcolor="#EEEEEE" filled="t" path="m2385,13262l2385,13478,10257,13478,10257,13262,2385,13262xe" stroked="f" style="position:absolute;left:2385;top:13262;width:7872;height:216">
              <v:path arrowok="t"/>
              <v:fill/>
            </v:shape>
            <v:shape coordorigin="2385,13478" coordsize="7872,216" fillcolor="#EEEEEE" filled="t" path="m2385,13478l2385,13694,10257,13694,10257,13478,2385,13478xe" stroked="f" style="position:absolute;left:2385;top:13478;width:7872;height:216">
              <v:path arrowok="t"/>
              <v:fill/>
            </v:shape>
            <v:shape coordorigin="2385,13694" coordsize="7872,216" fillcolor="#EEEEEE" filled="t" path="m2385,13694l2385,13910,10257,13910,10257,13694,2385,13694xe" stroked="f" style="position:absolute;left:2385;top:13694;width:7872;height:216">
              <v:path arrowok="t"/>
              <v:fill/>
            </v:shape>
            <v:shape coordorigin="2385,13910" coordsize="7872,216" fillcolor="#EEEEEE" filled="t" path="m2385,13910l2385,14126,10257,14126,10257,13910,2385,13910xe" stroked="f" style="position:absolute;left:2385;top:13910;width:7872;height:216">
              <v:path arrowok="t"/>
              <v:fill/>
            </v:shape>
            <v:shape coordorigin="2385,14126" coordsize="7872,216" fillcolor="#EEEEEE" filled="t" path="m2385,14126l2385,14342,10257,14342,10257,14126,2385,14126xe" stroked="f" style="position:absolute;left:2385;top:14126;width:7872;height:216">
              <v:path arrowok="t"/>
              <v:fill/>
            </v:shape>
            <v:shape coordorigin="2385,14342" coordsize="7872,216" fillcolor="#EEEEEE" filled="t" path="m2385,14342l2385,14558,10257,14558,10257,14342,2385,14342xe" stroked="f" style="position:absolute;left:2385;top:14342;width:7872;height:216">
              <v:path arrowok="t"/>
              <v:fill/>
            </v:shape>
            <v:shape coordorigin="2385,14558" coordsize="7872,216" fillcolor="#EEEEEE" filled="t" path="m2385,14558l2385,14774,10257,14774,10257,14558,2385,14558xe" stroked="f" style="position:absolute;left:2385;top:14558;width:7872;height:216">
              <v:path arrowok="t"/>
              <v:fill/>
            </v:shape>
            <v:shape coordorigin="2385,14774" coordsize="7872,216" fillcolor="#EEEEEE" filled="t" path="m2385,14774l2385,14990,10257,14990,10257,14774,2385,14774xe" stroked="f" style="position:absolute;left:2385;top:14774;width:7872;height:216">
              <v:path arrowok="t"/>
              <v:fill/>
            </v:shape>
            <v:shape coordorigin="2294,1718" coordsize="8050,0" filled="f" path="m2294,1718l10344,1718e" strokecolor="#000000" stroked="t" strokeweight="1.06pt" style="position:absolute;left:2294;top:1718;width:8050;height:0">
              <v:path arrowok="t"/>
            </v:shape>
            <v:shape coordorigin="2294,1728" coordsize="8050,101" fillcolor="#EEEEEE" filled="t" path="m2294,1728l2294,1829,10344,1829,10344,1728,2294,1728xe" stroked="f" style="position:absolute;left:2294;top:1728;width:8050;height:101">
              <v:path arrowok="t"/>
              <v:fill/>
            </v:shape>
            <v:shape coordorigin="2285,14990" coordsize="8069,101" fillcolor="#EEEEEE" filled="t" path="m2285,14990l2285,15091,10353,15091,10353,14990,2285,14990xe" stroked="f" style="position:absolute;left:2285;top:14990;width:8069;height:101">
              <v:path arrowok="t"/>
              <v:fill/>
            </v:shape>
            <v:shape coordorigin="2285,1709" coordsize="0,13402" filled="f" path="m2285,1709l2285,15110e" strokecolor="#000000" stroked="t" strokeweight="1.06pt" style="position:absolute;left:2285;top:1709;width:0;height:13402">
              <v:path arrowok="t"/>
            </v:shape>
            <v:shape coordorigin="2294,15101" coordsize="8050,0" filled="f" path="m2294,15101l10344,15101e" strokecolor="#000000" stroked="t" strokeweight="1.06pt" style="position:absolute;left:2294;top:15101;width:8050;height:0">
              <v:path arrowok="t"/>
            </v:shape>
            <v:shape coordorigin="10353,1709" coordsize="0,13402" filled="f" path="m10353,1709l10353,15110e" strokecolor="#000000" stroked="t" strokeweight="1.06pt" style="position:absolute;left:10353;top:1709;width:0;height:13402">
              <v:path arrowok="t"/>
            </v:shape>
            <w10:wrap type="none"/>
          </v:group>
        </w:pic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&amp;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4" w:lineRule="auto"/>
        <w:ind w:left="705" w:right="1403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oup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e_n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2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0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1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5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-05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-02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00:00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: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0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0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NEW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/us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z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mbe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2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1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#PAC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KAGE_RESOUC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_OP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DOWNLOA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_op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_dow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oad=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DataFram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s=[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kage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-12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og_dat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pa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cka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csv(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/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_reso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csv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se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#TRACKING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ORD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1549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-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rev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ns</w:t>
      </w:r>
      <w:r>
        <w:rPr>
          <w:rFonts w:ascii="Cambria" w:cs="Cambria" w:eastAsia="Cambria" w:hAnsi="Cambria"/>
          <w:spacing w:val="-1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user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7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pdated_date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1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to_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note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ack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age)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_va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upd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end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=True</w:t>
      </w:r>
      <w:r>
        <w:rPr>
          <w:rFonts w:ascii="Cambria" w:cs="Cambria" w:eastAsia="Cambria" w:hAnsi="Cambria"/>
          <w:spacing w:val="2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3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w w:val="99"/>
          <w:sz w:val="16"/>
          <w:szCs w:val="16"/>
        </w:rPr>
        <w:t>if</w:t>
      </w: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!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lo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c[x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w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se: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oc[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x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ac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dat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</w:pPr>
      <w:r>
        <w:rPr>
          <w:rFonts w:ascii="Cambria" w:cs="Cambria" w:eastAsia="Cambria" w:hAnsi="Cambria"/>
          <w:w w:val="99"/>
          <w:sz w:val="16"/>
          <w:szCs w:val="16"/>
        </w:rPr>
        <w:t>         </w:t>
      </w:r>
      <w:r>
        <w:rPr>
          <w:rFonts w:ascii="Cambria" w:cs="Cambria" w:eastAsia="Cambria" w:hAnsi="Cambria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 w:line="276" w:lineRule="auto"/>
        <w:ind w:left="705" w:right="1650"/>
      </w:pP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es</w:t>
      </w:r>
      <w:r>
        <w:rPr>
          <w:rFonts w:ascii="Cambria" w:cs="Cambria" w:eastAsia="Cambria" w:hAnsi="Cambria"/>
          <w:spacing w:val="-7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_res_re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isi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n[[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user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f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orm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ity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h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ash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esta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uto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ote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res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co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ns</w:t>
      </w:r>
      <w:r>
        <w:rPr>
          <w:rFonts w:ascii="Cambria" w:cs="Cambria" w:eastAsia="Cambria" w:hAnsi="Cambria"/>
          <w:spacing w:val="-13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-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user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7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9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6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',</w:t>
      </w:r>
      <w:r>
        <w:rPr>
          <w:rFonts w:ascii="Cambria" w:cs="Cambria" w:eastAsia="Cambria" w:hAnsi="Cambria"/>
          <w:spacing w:val="-11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res[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 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res[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't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ble_n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m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a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p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(toreso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urc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e</w:t>
      </w:r>
      <w:r>
        <w:rPr>
          <w:rFonts w:ascii="Cambria" w:cs="Cambria" w:eastAsia="Cambria" w:hAnsi="Cambria"/>
          <w:spacing w:val="1"/>
          <w:w w:val="100"/>
          <w:sz w:val="16"/>
          <w:szCs w:val="16"/>
        </w:rPr>
        <w:t>)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ind w:left="705"/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res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.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so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v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l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ues(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b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y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[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','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p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_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e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]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,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ascen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d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i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n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g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T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ue)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rFonts w:ascii="Cambria" w:cs="Cambria" w:eastAsia="Cambria" w:hAnsi="Cambria"/>
          <w:sz w:val="16"/>
          <w:szCs w:val="16"/>
        </w:rPr>
        <w:jc w:val="left"/>
        <w:spacing w:before="28"/>
        <w:ind w:left="705"/>
        <w:sectPr>
          <w:pgMar w:bottom="280" w:footer="1046" w:header="713" w:left="1680" w:right="1500" w:top="900"/>
          <w:pgSz w:h="16840" w:w="11920"/>
        </w:sectPr>
      </w:pPr>
      <w:r>
        <w:rPr>
          <w:rFonts w:ascii="Cambria" w:cs="Cambria" w:eastAsia="Cambria" w:hAnsi="Cambria"/>
          <w:spacing w:val="1"/>
          <w:w w:val="99"/>
          <w:sz w:val="16"/>
          <w:szCs w:val="16"/>
        </w:rPr>
        <w:t>cu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r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1"/>
          <w:w w:val="99"/>
          <w:sz w:val="16"/>
          <w:szCs w:val="16"/>
        </w:rPr>
        <w:t>=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''</w:t>
      </w:r>
      <w:r>
        <w:rPr>
          <w:rFonts w:ascii="Cambria" w:cs="Cambria" w:eastAsia="Cambria" w:hAnsi="Cambria"/>
          <w:spacing w:val="0"/>
          <w:w w:val="99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="200" w:lineRule="exact"/>
      </w:pPr>
      <w:r>
        <w:rPr>
          <w:sz w:val="20"/>
          <w:szCs w:val="20"/>
        </w:rPr>
      </w:r>
    </w:p>
    <w:tbl>
      <w:tblPr>
        <w:tblW w:type="auto" w:w="0"/>
        <w:tblLook w:val="01E0"/>
        <w:jc w:val="left"/>
        <w:tblInd w:type="dxa" w:w="594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3029"/>
        </w:trPr>
        <w:tc>
          <w:tcPr>
            <w:tcW w:type="dxa" w:w="8069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EEEEEE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x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,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: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28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</w:t>
            </w: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if</w:t>
            </w: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cur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!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w[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ata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]: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28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res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oc[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x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,'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ac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nser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28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[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28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: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28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res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oc[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x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,'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ac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]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e'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28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28" w:line="276" w:lineRule="auto"/>
              <w:ind w:left="90" w:right="4834"/>
            </w:pP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pen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(cu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res)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-4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reset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dex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ue)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.i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dex</w:t>
            </w:r>
            <w:r>
              <w:rPr>
                <w:rFonts w:ascii="Cambria" w:cs="Cambria" w:eastAsia="Cambria" w:hAnsi="Cambria"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ge(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,</w:t>
            </w:r>
            <w:r>
              <w:rPr>
                <w:rFonts w:ascii="Cambria" w:cs="Cambria" w:eastAsia="Cambria" w:hAnsi="Cambria"/>
                <w:spacing w:val="-9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en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(cu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b)</w:t>
            </w:r>
            <w:r>
              <w:rPr>
                <w:rFonts w:ascii="Cambria" w:cs="Cambria" w:eastAsia="Cambria" w:hAnsi="Cambria"/>
                <w:spacing w:val="-8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+</w:t>
            </w:r>
            <w:r>
              <w:rPr>
                <w:rFonts w:ascii="Cambria" w:cs="Cambria" w:eastAsia="Cambria" w:hAnsi="Cambria"/>
                <w:spacing w:val="-1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1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cu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.t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_csv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B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ack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g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reco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csv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100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28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"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NE"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100"/>
                <w:sz w:val="22"/>
                <w:szCs w:val="22"/>
              </w:rPr>
              <w:t> </w:t>
            </w:r>
          </w:p>
        </w:tc>
      </w:tr>
      <w:tr>
        <w:trPr>
          <w:trHeight w:hRule="exact" w:val="288"/>
        </w:trPr>
        <w:tc>
          <w:tcPr>
            <w:tcW w:type="dxa" w:w="8069"/>
            <w:vMerge w:val="restart"/>
            <w:tcBorders>
              <w:top w:color="000000" w:space="0" w:sz="8" w:val="single"/>
              <w:left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1"/>
              <w:ind w:left="-10"/>
            </w:pP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</w:p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35"/>
              <w:ind w:left="-10"/>
            </w:pPr>
            <w:r>
              <w:rPr>
                <w:rFonts w:ascii="Cambria" w:cs="Cambria" w:eastAsia="Cambria" w:hAnsi="Cambria"/>
                <w:sz w:val="22"/>
                <w:szCs w:val="22"/>
              </w:rPr>
              <w:t> </w:t>
            </w:r>
          </w:p>
          <w:p>
            <w:pPr>
              <w:rPr>
                <w:rFonts w:ascii="Cambria" w:cs="Cambria" w:eastAsia="Cambria" w:hAnsi="Cambria"/>
                <w:sz w:val="20"/>
                <w:szCs w:val="20"/>
              </w:rPr>
              <w:jc w:val="left"/>
              <w:spacing w:before="39"/>
              <w:ind w:left="-10"/>
            </w:pPr>
            <w:r>
              <w:rPr>
                <w:rFonts w:ascii="Cambria" w:cs="Cambria" w:eastAsia="Cambria" w:hAnsi="Cambria"/>
                <w:i/>
                <w:spacing w:val="-1"/>
                <w:sz w:val="20"/>
                <w:szCs w:val="20"/>
              </w:rPr>
              <w:t>Lam</w:t>
            </w:r>
            <w:r>
              <w:rPr>
                <w:rFonts w:ascii="Cambria" w:cs="Cambria" w:eastAsia="Cambria" w:hAnsi="Cambria"/>
                <w:i/>
                <w:spacing w:val="-1"/>
                <w:w w:val="101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i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ran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2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Ko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o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g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p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m</w:t>
            </w:r>
            <w:r>
              <w:rPr>
                <w:rFonts w:ascii="Cambria" w:cs="Cambria" w:eastAsia="Cambria" w:hAnsi="Cambria"/>
                <w:i/>
                <w:spacing w:val="0"/>
                <w:w w:val="101"/>
                <w:sz w:val="20"/>
                <w:szCs w:val="20"/>
              </w:rPr>
              <w:t>i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d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h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n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f</w:t>
            </w:r>
            <w:r>
              <w:rPr>
                <w:rFonts w:ascii="Cambria" w:cs="Cambria" w:eastAsia="Cambria" w:hAnsi="Cambria"/>
                <w:i/>
                <w:spacing w:val="0"/>
                <w:w w:val="101"/>
                <w:sz w:val="20"/>
                <w:szCs w:val="20"/>
              </w:rPr>
              <w:t>il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b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e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r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k</w:t>
            </w:r>
            <w:r>
              <w:rPr>
                <w:rFonts w:ascii="Cambria" w:cs="Cambria" w:eastAsia="Cambria" w:hAnsi="Cambria"/>
                <w:i/>
                <w:spacing w:val="-1"/>
                <w:w w:val="100"/>
                <w:sz w:val="20"/>
                <w:szCs w:val="20"/>
              </w:rPr>
              <w:t>a</w:t>
            </w:r>
            <w:r>
              <w:rPr>
                <w:rFonts w:ascii="Cambria" w:cs="Cambria" w:eastAsia="Cambria" w:hAnsi="Cambria"/>
                <w:i/>
                <w:spacing w:val="-1"/>
                <w:w w:val="101"/>
                <w:sz w:val="20"/>
                <w:szCs w:val="20"/>
              </w:rPr>
              <w:t>s</w:t>
            </w:r>
            <w:r>
              <w:rPr>
                <w:rFonts w:ascii="Cambria" w:cs="Cambria" w:eastAsia="Cambria" w:hAnsi="Cambria"/>
                <w:i/>
                <w:spacing w:val="0"/>
                <w:w w:val="100"/>
                <w:sz w:val="20"/>
                <w:szCs w:val="20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20"/>
                <w:szCs w:val="20"/>
              </w:rPr>
            </w:r>
          </w:p>
        </w:tc>
      </w:tr>
      <w:tr>
        <w:trPr>
          <w:trHeight w:hRule="exact" w:val="293"/>
        </w:trPr>
        <w:tc>
          <w:tcPr>
            <w:tcW w:type="dxa" w:w="8069"/>
            <w:vMerge w:val=""/>
            <w:tcBorders>
              <w:left w:color="auto" w:space="0" w:sz="6" w:val="nil"/>
              <w:right w:color="auto" w:space="0" w:sz="6" w:val="nil"/>
            </w:tcBorders>
          </w:tcPr>
          <w:p/>
        </w:tc>
      </w:tr>
      <w:tr>
        <w:trPr>
          <w:trHeight w:hRule="exact" w:val="465"/>
        </w:trPr>
        <w:tc>
          <w:tcPr>
            <w:tcW w:type="dxa" w:w="8069"/>
            <w:vMerge w:val=""/>
            <w:tcBorders>
              <w:left w:color="auto" w:space="0" w:sz="6" w:val="nil"/>
              <w:bottom w:color="000000" w:space="0" w:sz="8" w:val="single"/>
              <w:right w:color="auto" w:space="0" w:sz="6" w:val="nil"/>
            </w:tcBorders>
          </w:tcPr>
          <w:p/>
        </w:tc>
      </w:tr>
      <w:tr>
        <w:trPr>
          <w:trHeight w:hRule="exact" w:val="298"/>
        </w:trPr>
        <w:tc>
          <w:tcPr>
            <w:tcW w:type="dxa" w:w="8069"/>
            <w:vMerge w:val="restart"/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>
            <w:pPr>
              <w:rPr>
                <w:sz w:val="10"/>
                <w:szCs w:val="10"/>
              </w:rPr>
              <w:jc w:val="left"/>
              <w:spacing w:before="1" w:line="100" w:lineRule="exact"/>
            </w:pPr>
            <w:r>
              <w:rPr>
                <w:sz w:val="10"/>
                <w:szCs w:val="10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h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aFram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(da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a=pd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ead_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sv(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CK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-CSV/r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sou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_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ve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sv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i,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f.i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: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th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fil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reso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urc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+s[0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: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3]+str(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+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[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3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: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6]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)+s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r(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/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)+str(s[6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:l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n(s)])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</w:t>
            </w: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if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p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a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h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fi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h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fi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: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so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urce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th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f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i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l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line="180" w:lineRule="exact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=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ne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w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sou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e/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+s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)+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'.'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+s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row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.f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or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ma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2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  <w:p>
            <w:pPr>
              <w:rPr>
                <w:rFonts w:ascii="Cambria" w:cs="Cambria" w:eastAsia="Cambria" w:hAnsi="Cambria"/>
                <w:sz w:val="16"/>
                <w:szCs w:val="16"/>
              </w:rPr>
              <w:jc w:val="left"/>
              <w:spacing w:before="4"/>
              <w:ind w:left="90"/>
            </w:pPr>
            <w:r>
              <w:rPr>
                <w:rFonts w:ascii="Cambria" w:cs="Cambria" w:eastAsia="Cambria" w:hAnsi="Cambria"/>
                <w:w w:val="99"/>
                <w:sz w:val="16"/>
                <w:szCs w:val="16"/>
              </w:rPr>
              <w:t>       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sh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ut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il.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copy(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sou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r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ce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,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des</w:t>
            </w:r>
            <w:r>
              <w:rPr>
                <w:rFonts w:ascii="Cambria" w:cs="Cambria" w:eastAsia="Cambria" w:hAnsi="Cambria"/>
                <w:spacing w:val="1"/>
                <w:w w:val="99"/>
                <w:sz w:val="16"/>
                <w:szCs w:val="16"/>
              </w:rPr>
              <w:t>t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)</w:t>
            </w:r>
            <w:r>
              <w:rPr>
                <w:rFonts w:ascii="Cambria" w:cs="Cambria" w:eastAsia="Cambria" w:hAnsi="Cambria"/>
                <w:spacing w:val="0"/>
                <w:w w:val="99"/>
                <w:sz w:val="16"/>
                <w:szCs w:val="16"/>
              </w:rPr>
              <w:t> </w:t>
            </w:r>
            <w:r>
              <w:rPr>
                <w:rFonts w:ascii="Cambria" w:cs="Cambria" w:eastAsia="Cambria" w:hAnsi="Cambria"/>
                <w:spacing w:val="0"/>
                <w:w w:val="100"/>
                <w:sz w:val="16"/>
                <w:szCs w:val="16"/>
              </w:rPr>
            </w:r>
          </w:p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87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190"/>
        </w:trPr>
        <w:tc>
          <w:tcPr>
            <w:tcW w:type="dxa" w:w="8069"/>
            <w:vMerge w:val=""/>
            <w:tcBorders>
              <w:left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300"/>
        </w:trPr>
        <w:tc>
          <w:tcPr>
            <w:tcW w:type="dxa" w:w="8069"/>
            <w:vMerge w:val="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color="auto" w:fill="EEEEEE" w:val="clear"/>
          </w:tcPr>
          <w:p/>
        </w:tc>
      </w:tr>
      <w:tr>
        <w:trPr>
          <w:trHeight w:hRule="exact" w:val="252"/>
        </w:trPr>
        <w:tc>
          <w:tcPr>
            <w:tcW w:type="dxa" w:w="8069"/>
            <w:tcBorders>
              <w:top w:color="000000" w:space="0" w:sz="8" w:val="single"/>
              <w:left w:color="auto" w:space="0" w:sz="6" w:val="nil"/>
              <w:bottom w:color="auto" w:space="0" w:sz="6" w:val="nil"/>
              <w:right w:color="auto" w:space="0" w:sz="6" w:val="nil"/>
            </w:tcBorders>
          </w:tcPr>
          <w:p>
            <w:pPr>
              <w:rPr>
                <w:rFonts w:ascii="Cambria" w:cs="Cambria" w:eastAsia="Cambria" w:hAnsi="Cambria"/>
                <w:sz w:val="22"/>
                <w:szCs w:val="22"/>
              </w:rPr>
              <w:jc w:val="left"/>
              <w:spacing w:before="1" w:line="240" w:lineRule="exact"/>
              <w:ind w:left="-10"/>
            </w:pPr>
            <w:r>
              <w:rPr>
                <w:rFonts w:ascii="Cambria" w:cs="Cambria" w:eastAsia="Cambria" w:hAnsi="Cambria"/>
                <w:position w:val="-1"/>
                <w:sz w:val="22"/>
                <w:szCs w:val="22"/>
              </w:rPr>
              <w:t> </w:t>
            </w:r>
            <w:r>
              <w:rPr>
                <w:rFonts w:ascii="Cambria" w:cs="Cambria" w:eastAsia="Cambria" w:hAnsi="Cambria"/>
                <w:position w:val="0"/>
                <w:sz w:val="22"/>
                <w:szCs w:val="22"/>
              </w:rPr>
            </w:r>
          </w:p>
        </w:tc>
      </w:tr>
    </w:tbl>
    <w:p>
      <w:pPr>
        <w:rPr>
          <w:rFonts w:ascii="Cambria" w:cs="Cambria" w:eastAsia="Cambria" w:hAnsi="Cambria"/>
          <w:sz w:val="22"/>
          <w:szCs w:val="22"/>
        </w:rPr>
        <w:jc w:val="left"/>
        <w:spacing w:before="42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p>
      <w:pPr>
        <w:rPr>
          <w:rFonts w:ascii="Cambria" w:cs="Cambria" w:eastAsia="Cambria" w:hAnsi="Cambria"/>
          <w:sz w:val="22"/>
          <w:szCs w:val="22"/>
        </w:rPr>
        <w:jc w:val="left"/>
        <w:spacing w:before="39"/>
        <w:ind w:left="595"/>
      </w:pPr>
      <w:r>
        <w:rPr>
          <w:rFonts w:ascii="Cambria" w:cs="Cambria" w:eastAsia="Cambria" w:hAnsi="Cambria"/>
          <w:sz w:val="22"/>
          <w:szCs w:val="22"/>
        </w:rPr>
        <w:t> </w:t>
      </w:r>
    </w:p>
    <w:sectPr>
      <w:pgMar w:bottom="280" w:footer="1046" w:header="713" w:left="1680" w:right="1440" w:top="900"/>
      <w:pgSz w:h="16840" w:w="11920"/>
    </w:sectPr>
  </w:body>
</w:document>
</file>

<file path=word/footer1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790.811pt;width:253.643pt;height:19.28pt;mso-position-horizontal-relative:page;mso-position-vertical-relative:page;z-index:-4279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Sek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ayanan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for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mas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ti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mer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h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Pro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v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J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1.351pt;margin-top:791.163pt;width:4.43117pt;height:13.04pt;mso-position-horizontal-relative:page;mso-position-vertical-relative:page;z-index:-4278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mbria" w:cs="Cambria" w:eastAsia="Cambria" w:hAnsi="Cambria"/>
                    <w:sz w:val="22"/>
                    <w:szCs w:val="22"/>
                  </w:rPr>
                  <w:t> </w:t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06.351pt;margin-top:791.163pt;width:5.06727pt;height:13.04pt;mso-position-horizontal-relative:page;mso-position-vertical-relative:page;z-index:-4277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  <w:t>i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790.811pt;width:253.643pt;height:19.28pt;mso-position-horizontal-relative:page;mso-position-vertical-relative:page;z-index:-4276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Sek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ayanan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for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mas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ti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mer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h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Pro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v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J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1.351pt;margin-top:791.163pt;width:19.9878pt;height:13.04pt;mso-position-horizontal-relative:page;mso-position-vertical-relative:page;z-index:-4275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mbria" w:cs="Cambria" w:eastAsia="Cambria" w:hAnsi="Cambria"/>
                    <w:sz w:val="22"/>
                    <w:szCs w:val="22"/>
                  </w:rPr>
                  <w:t>    </w:t>
                </w:r>
                <w:r>
                  <w:rPr>
                    <w:rFonts w:ascii="Cambria" w:cs="Cambria" w:eastAsia="Cambria" w:hAnsi="Cambria"/>
                    <w:spacing w:val="-5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  <w:t>ii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790.811pt;width:253.643pt;height:19.28pt;mso-position-horizontal-relative:page;mso-position-vertical-relative:page;z-index:-4274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Sek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ayanan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for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mas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ti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mer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h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Pro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v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J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1.351pt;margin-top:791.163pt;width:21.1674pt;height:13.04pt;mso-position-horizontal-relative:page;mso-position-vertical-relative:page;z-index:-4273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22"/>
                    <w:szCs w:val="22"/>
                  </w:rPr>
                  <w:jc w:val="left"/>
                  <w:spacing w:line="240" w:lineRule="exact"/>
                  <w:ind w:left="20"/>
                </w:pPr>
                <w:r>
                  <w:rPr>
                    <w:rFonts w:ascii="Cambria" w:cs="Cambria" w:eastAsia="Cambria" w:hAnsi="Cambria"/>
                    <w:sz w:val="22"/>
                    <w:szCs w:val="22"/>
                  </w:rPr>
                  <w:t>   </w:t>
                </w:r>
                <w:r>
                  <w:rPr>
                    <w:rFonts w:ascii="Cambria" w:cs="Cambria" w:eastAsia="Cambria" w:hAnsi="Cambria"/>
                    <w:spacing w:val="-14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778.571pt;width:253.643pt;height:19.28pt;mso-position-horizontal-relative:page;mso-position-vertical-relative:page;z-index:-4272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Sek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ayanan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for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mas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ti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mer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h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Pro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v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J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1.351pt;margin-top:778.923pt;width:21.2359pt;height:13.04pt;mso-position-horizontal-relative:page;mso-position-vertical-relative:page;z-index:-4271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22"/>
                    <w:szCs w:val="22"/>
                  </w:rPr>
                  <w:jc w:val="left"/>
                  <w:spacing w:line="240" w:lineRule="exact"/>
                  <w:ind w:left="20"/>
                </w:pPr>
                <w:r>
                  <w:rPr>
                    <w:rFonts w:ascii="Cambria" w:cs="Cambria" w:eastAsia="Cambria" w:hAnsi="Cambria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21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mbria" w:cs="Cambria" w:eastAsia="Cambria" w:hAnsi="Cambria"/>
                    <w:spacing w:val="-1"/>
                    <w:w w:val="100"/>
                    <w:sz w:val="22"/>
                    <w:szCs w:val="22"/>
                  </w:rPr>
                </w:r>
                <w:r>
                  <w:rPr>
                    <w:rFonts w:ascii="Cambria" w:cs="Cambria" w:eastAsia="Cambria" w:hAnsi="Cambria"/>
                    <w:spacing w:val="-1"/>
                    <w:w w:val="100"/>
                    <w:sz w:val="22"/>
                    <w:szCs w:val="22"/>
                  </w:rPr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group coordorigin="2255,14687" coordsize="7956,12" style="position:absolute;margin-left:112.741pt;margin-top:734.341pt;width:397.78pt;height:0.58pt;mso-position-horizontal-relative:page;mso-position-vertical-relative:page;z-index:-4265">
          <v:shape coordorigin="2261,14693" coordsize="2654,0" filled="f" path="m2261,14693l4915,14693e" strokecolor="#000000" stroked="t" strokeweight="0.58pt" style="position:absolute;left:2261;top:14693;width:2654;height:0">
            <v:path arrowok="t"/>
          </v:shape>
          <v:shape coordorigin="4901,14693" coordsize="10,0" filled="f" path="m4901,14693l4910,14693e" strokecolor="#000000" stroked="t" strokeweight="0.58pt" style="position:absolute;left:4901;top:14693;width:10;height:0">
            <v:path arrowok="t"/>
          </v:shape>
          <v:shape coordorigin="4910,14693" coordsize="5294,0" filled="f" path="m4910,14693l10205,14693e" strokecolor="#000000" stroked="t" strokeweight="0.58pt" style="position:absolute;left:4910;top:14693;width:5294;height:0">
            <v:path arrowok="t"/>
          </v:shape>
          <w10:wrap type="none"/>
        </v:group>
      </w:pict>
    </w:r>
    <w:r>
      <w:pict>
        <v:shape filled="f" stroked="f" style="position:absolute;margin-left:112.751pt;margin-top:778.571pt;width:253.643pt;height:19.28pt;mso-position-horizontal-relative:page;mso-position-vertical-relative:page;z-index:-4264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Sek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ayanan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for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mas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ti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mer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h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Pro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v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J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1.351pt;margin-top:778.923pt;width:20.0549pt;height:13.04pt;mso-position-horizontal-relative:page;mso-position-vertical-relative:page;z-index:-4263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mbria" w:cs="Cambria" w:eastAsia="Cambria" w:hAnsi="Cambria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21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-1"/>
                    <w:w w:val="100"/>
                    <w:sz w:val="22"/>
                    <w:szCs w:val="22"/>
                  </w:rPr>
                  <w:t>29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778.571pt;width:253.643pt;height:19.28pt;mso-position-horizontal-relative:page;mso-position-vertical-relative:page;z-index:-4262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Sek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ayanan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for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mas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b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li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f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ti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/>
                </w:pP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Pe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mer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h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Pro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v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DK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J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1.351pt;margin-top:778.923pt;width:21.0613pt;height:13.04pt;mso-position-horizontal-relative:page;mso-position-vertical-relative:page;z-index:-4261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22"/>
                    <w:szCs w:val="22"/>
                  </w:rPr>
                  <w:jc w:val="left"/>
                  <w:spacing w:line="240" w:lineRule="exact"/>
                  <w:ind w:left="20"/>
                </w:pPr>
                <w:r>
                  <w:rPr>
                    <w:rFonts w:ascii="Cambria" w:cs="Cambria" w:eastAsia="Cambria" w:hAnsi="Cambria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21"/>
                    <w:sz w:val="22"/>
                    <w:szCs w:val="22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  <w:r>
                  <w:rPr>
                    <w:rFonts w:ascii="Cambria" w:cs="Cambria" w:eastAsia="Cambria" w:hAnsi="Cambria"/>
                    <w:spacing w:val="-1"/>
                    <w:w w:val="100"/>
                    <w:sz w:val="22"/>
                    <w:szCs w:val="22"/>
                  </w:rPr>
                </w:r>
                <w:r>
                  <w:rPr>
                    <w:rFonts w:ascii="Cambria" w:cs="Cambria" w:eastAsia="Cambria" w:hAnsi="Cambria"/>
                    <w:spacing w:val="-1"/>
                    <w:w w:val="100"/>
                    <w:sz w:val="22"/>
                    <w:szCs w:val="22"/>
                  </w:rPr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36.7315pt;width:287.06pt;height:9.92pt;mso-position-horizontal-relative:page;mso-position-vertical-relative:page;z-index:-4281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c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Ja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v2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.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|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09.351pt;margin-top:36.7315pt;width:3.7441pt;height:9.92pt;mso-position-horizontal-relative:page;mso-position-vertical-relative:page;z-index:-4280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36.7315pt;width:287.06pt;height:9.92pt;mso-position-horizontal-relative:page;mso-position-vertical-relative:page;z-index:-4270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c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Ja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v2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.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|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09.351pt;margin-top:36.7315pt;width:3.7441pt;height:9.92pt;mso-position-horizontal-relative:page;mso-position-vertical-relative:page;z-index:-4269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group coordorigin="2269,1708" coordsize="7941,12" style="position:absolute;margin-left:113.461pt;margin-top:85.3806pt;width:397.06pt;height:0.58pt;mso-position-horizontal-relative:page;mso-position-vertical-relative:page;z-index:-4268">
          <v:shape coordorigin="2275,1713" coordsize="2640,0" filled="f" path="m2275,1713l4915,1713e" strokecolor="#000000" stroked="t" strokeweight="0.58pt" style="position:absolute;left:2275;top:1713;width:2640;height:0">
            <v:path arrowok="t"/>
          </v:shape>
          <v:shape coordorigin="4915,1713" coordsize="10,0" filled="f" path="m4915,1713l4925,1713e" strokecolor="#000000" stroked="t" strokeweight="0.58pt" style="position:absolute;left:4915;top:1713;width:10;height:0">
            <v:path arrowok="t"/>
          </v:shape>
          <v:shape coordorigin="4925,1713" coordsize="5280,0" filled="f" path="m4925,1713l10205,1713e" strokecolor="#000000" stroked="t" strokeweight="0.58pt" style="position:absolute;left:4925;top:1713;width:5280;height:0">
            <v:path arrowok="t"/>
          </v:shape>
          <w10:wrap type="none"/>
        </v:group>
      </w:pict>
    </w:r>
    <w:r>
      <w:pict>
        <v:shape filled="f" stroked="f" style="position:absolute;margin-left:112.751pt;margin-top:36.7315pt;width:287.06pt;height:9.92pt;mso-position-horizontal-relative:page;mso-position-vertical-relative:page;z-index:-4267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c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Ja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v2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.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|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09.351pt;margin-top:36.7315pt;width:3.7441pt;height:9.92pt;mso-position-horizontal-relative:page;mso-position-vertical-relative:page;z-index:-4266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36.7315pt;width:287.06pt;height:9.92pt;mso-position-horizontal-relative:page;mso-position-vertical-relative:page;z-index:-4260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c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Ja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v2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.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|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09.351pt;margin-top:36.7315pt;width:3.7441pt;height:9.92pt;mso-position-horizontal-relative:page;mso-position-vertical-relative:page;z-index:-4259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12.751pt;margin-top:36.7315pt;width:287.06pt;height:9.92pt;mso-position-horizontal-relative:page;mso-position-vertical-relative:page;z-index:-4258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i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s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m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c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g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L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u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O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p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e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n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Da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Ja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k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r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t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a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v2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.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|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2</w:t>
                </w:r>
                <w:r>
                  <w:rPr>
                    <w:rFonts w:ascii="Cambria" w:cs="Cambria" w:eastAsia="Cambria" w:hAnsi="Cambria"/>
                    <w:i/>
                    <w:spacing w:val="1"/>
                    <w:w w:val="99"/>
                    <w:sz w:val="16"/>
                    <w:szCs w:val="16"/>
                  </w:rPr>
                  <w:t>0</w:t>
                </w:r>
                <w:r>
                  <w:rPr>
                    <w:rFonts w:ascii="Cambria" w:cs="Cambria" w:eastAsia="Cambria" w:hAnsi="Cambria"/>
                    <w:i/>
                    <w:spacing w:val="0"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spacing w:val="0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09.351pt;margin-top:36.7315pt;width:3.7441pt;height:9.92pt;mso-position-horizontal-relative:page;mso-position-vertical-relative:page;z-index:-4257" type="#_x0000_t202">
          <v:textbox inset="0,0,0,0">
            <w:txbxContent>
              <w:p>
                <w:pPr>
                  <w:rPr>
                    <w:rFonts w:ascii="Cambria" w:cs="Cambria" w:eastAsia="Cambria" w:hAnsi="Cambria"/>
                    <w:sz w:val="16"/>
                    <w:szCs w:val="16"/>
                  </w:rPr>
                  <w:jc w:val="left"/>
                  <w:spacing w:line="180" w:lineRule="exact"/>
                  <w:ind w:left="20" w:right="-24"/>
                </w:pPr>
                <w:r>
                  <w:rPr>
                    <w:rFonts w:ascii="Cambria" w:cs="Cambria" w:eastAsia="Cambria" w:hAnsi="Cambria"/>
                    <w:i/>
                    <w:w w:val="99"/>
                    <w:sz w:val="16"/>
                    <w:szCs w:val="16"/>
                  </w:rPr>
                  <w:t> </w:t>
                </w:r>
                <w:r>
                  <w:rPr>
                    <w:rFonts w:ascii="Cambria" w:cs="Cambria" w:eastAsia="Cambria" w:hAnsi="Cambria"/>
                    <w:w w:val="100"/>
                    <w:sz w:val="16"/>
                    <w:szCs w:val="16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jpg" Type="http://schemas.openxmlformats.org/officeDocument/2006/relationships/image"/><Relationship Id="rId5" Target="media\image2.png" Type="http://schemas.openxmlformats.org/officeDocument/2006/relationships/image"/><Relationship Id="rId6" Target="header1.xml" Type="http://schemas.openxmlformats.org/officeDocument/2006/relationships/header"/><Relationship Id="rId7" Target="footer1.xml" Type="http://schemas.openxmlformats.org/officeDocument/2006/relationships/footer"/><Relationship Id="rId8" Target="footer2.xml" Type="http://schemas.openxmlformats.org/officeDocument/2006/relationships/footer"/><Relationship Id="rId9" Target="footer3.xml" Type="http://schemas.openxmlformats.org/officeDocument/2006/relationships/footer"/><Relationship Id="rId10" Target="footer4.xml" Type="http://schemas.openxmlformats.org/officeDocument/2006/relationships/footer"/><Relationship Id="rId11" Target="media\image3.jpg" Type="http://schemas.openxmlformats.org/officeDocument/2006/relationships/image"/><Relationship Id="rId12" Target="media\image4.jpg" Type="http://schemas.openxmlformats.org/officeDocument/2006/relationships/image"/><Relationship Id="rId13" Target="media\image5.jpg" Type="http://schemas.openxmlformats.org/officeDocument/2006/relationships/image"/><Relationship Id="rId14" Target="media\image6.jpg" Type="http://schemas.openxmlformats.org/officeDocument/2006/relationships/image"/><Relationship Id="rId15" Target="media\image7.jpg" Type="http://schemas.openxmlformats.org/officeDocument/2006/relationships/image"/><Relationship Id="rId16" Target="media\image8.jpg" Type="http://schemas.openxmlformats.org/officeDocument/2006/relationships/image"/><Relationship Id="rId17" Target="media\image9.jpg" Type="http://schemas.openxmlformats.org/officeDocument/2006/relationships/image"/><Relationship Id="rId18" Target="media\image10.jpg" Type="http://schemas.openxmlformats.org/officeDocument/2006/relationships/image"/><Relationship Id="rId19" Target="media\image11.jpg" Type="http://schemas.openxmlformats.org/officeDocument/2006/relationships/image"/><Relationship Id="rId20" Target="header2.xml" Type="http://schemas.openxmlformats.org/officeDocument/2006/relationships/header"/><Relationship Id="rId21" Target="media\image12.jpg" Type="http://schemas.openxmlformats.org/officeDocument/2006/relationships/image"/><Relationship Id="rId22" Target="media\image13.jpg" Type="http://schemas.openxmlformats.org/officeDocument/2006/relationships/image"/><Relationship Id="rId23" Target="media\image14.jpg" Type="http://schemas.openxmlformats.org/officeDocument/2006/relationships/image"/><Relationship Id="rId24" Target="media\image15.jpg" Type="http://schemas.openxmlformats.org/officeDocument/2006/relationships/image"/><Relationship Id="rId25" Target="media\image16.jpg" Type="http://schemas.openxmlformats.org/officeDocument/2006/relationships/image"/><Relationship Id="rId26" Target="header3.xml" Type="http://schemas.openxmlformats.org/officeDocument/2006/relationships/header"/><Relationship Id="rId27" Target="footer5.xml" Type="http://schemas.openxmlformats.org/officeDocument/2006/relationships/footer"/><Relationship Id="rId28" Target="footer6.xml" Type="http://schemas.openxmlformats.org/officeDocument/2006/relationships/footer"/><Relationship Id="rId29" Target="header4.xml" Type="http://schemas.openxmlformats.org/officeDocument/2006/relationships/header"/><Relationship Id="rId30" Target="media\image17.jpg" Type="http://schemas.openxmlformats.org/officeDocument/2006/relationships/image"/><Relationship Id="rId31" Target="header5.xml" Type="http://schemas.openxmlformats.org/officeDocument/2006/relationships/header"/><Relationship Id="rId32" Target="http://localhost/open-data-jakarta" TargetMode="External" Type="http://schemas.openxmlformats.org/officeDocument/2006/relationships/hyperlink"/><Relationship Id="rId33" Target="http://localhost/open-data-jakarta" TargetMode="External" Type="http://schemas.openxmlformats.org/officeDocument/2006/relationships/hyperlink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